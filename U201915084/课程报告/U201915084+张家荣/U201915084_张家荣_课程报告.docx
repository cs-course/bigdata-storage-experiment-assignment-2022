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21C499" w14:textId="23E085E6" w:rsidR="00570218" w:rsidRDefault="00570218" w:rsidP="00570218">
      <w:r>
        <w:rPr>
          <w:noProof/>
        </w:rPr>
        <w:drawing>
          <wp:anchor distT="0" distB="0" distL="114300" distR="114300" simplePos="0" relativeHeight="251665920" behindDoc="0" locked="0" layoutInCell="1" allowOverlap="1" wp14:anchorId="188B2547" wp14:editId="324F363D">
            <wp:simplePos x="0" y="0"/>
            <wp:positionH relativeFrom="column">
              <wp:posOffset>0</wp:posOffset>
            </wp:positionH>
            <wp:positionV relativeFrom="paragraph">
              <wp:posOffset>-171450</wp:posOffset>
            </wp:positionV>
            <wp:extent cx="1539240" cy="1009650"/>
            <wp:effectExtent l="0" t="0" r="381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9240" cy="1009650"/>
                    </a:xfrm>
                    <a:prstGeom prst="rect">
                      <a:avLst/>
                    </a:prstGeom>
                    <a:noFill/>
                  </pic:spPr>
                </pic:pic>
              </a:graphicData>
            </a:graphic>
            <wp14:sizeRelH relativeFrom="page">
              <wp14:pctWidth>0</wp14:pctWidth>
            </wp14:sizeRelH>
            <wp14:sizeRelV relativeFrom="page">
              <wp14:pctHeight>0</wp14:pctHeight>
            </wp14:sizeRelV>
          </wp:anchor>
        </w:drawing>
      </w:r>
    </w:p>
    <w:p w14:paraId="037FF714" w14:textId="77777777" w:rsidR="00570218" w:rsidRDefault="00570218" w:rsidP="00570218"/>
    <w:p w14:paraId="5F367768" w14:textId="77777777" w:rsidR="00570218" w:rsidRDefault="00570218" w:rsidP="00570218"/>
    <w:p w14:paraId="478FB303" w14:textId="77777777" w:rsidR="00570218" w:rsidRDefault="00570218" w:rsidP="00570218"/>
    <w:p w14:paraId="6ED358F2" w14:textId="77777777" w:rsidR="00570218" w:rsidRDefault="00570218" w:rsidP="00570218"/>
    <w:p w14:paraId="3D083A78" w14:textId="77777777" w:rsidR="00570218" w:rsidRDefault="00570218" w:rsidP="00570218"/>
    <w:p w14:paraId="7FB7DF7D" w14:textId="77777777" w:rsidR="00570218" w:rsidRDefault="00570218" w:rsidP="00570218"/>
    <w:p w14:paraId="4C05ACB4" w14:textId="77777777" w:rsidR="00570218" w:rsidRDefault="00570218" w:rsidP="00570218"/>
    <w:p w14:paraId="10BF5D9E" w14:textId="77777777" w:rsidR="00570218" w:rsidRDefault="00570218" w:rsidP="00570218"/>
    <w:p w14:paraId="18774347" w14:textId="77777777" w:rsidR="00570218" w:rsidRDefault="00570218" w:rsidP="00570218"/>
    <w:p w14:paraId="325CBC35" w14:textId="77777777" w:rsidR="00570218" w:rsidRDefault="00570218" w:rsidP="00570218">
      <w:pPr>
        <w:ind w:firstLineChars="794" w:firstLine="3507"/>
        <w:rPr>
          <w:rFonts w:ascii="黑体" w:eastAsia="黑体"/>
          <w:sz w:val="44"/>
          <w:szCs w:val="52"/>
        </w:rPr>
      </w:pPr>
      <w:r>
        <w:rPr>
          <w:rFonts w:ascii="黑体" w:eastAsia="黑体"/>
          <w:b/>
          <w:sz w:val="44"/>
          <w:szCs w:val="44"/>
          <w:u w:val="single"/>
        </w:rPr>
        <w:t xml:space="preserve"> 2</w:t>
      </w:r>
      <w:r>
        <w:rPr>
          <w:rFonts w:ascii="黑体" w:eastAsia="黑体" w:hint="eastAsia"/>
          <w:b/>
          <w:sz w:val="44"/>
          <w:szCs w:val="44"/>
          <w:u w:val="single"/>
        </w:rPr>
        <w:t xml:space="preserve">019 </w:t>
      </w:r>
      <w:r>
        <w:rPr>
          <w:rFonts w:ascii="黑体" w:eastAsia="黑体" w:hint="eastAsia"/>
          <w:sz w:val="44"/>
          <w:szCs w:val="52"/>
        </w:rPr>
        <w:t>级</w:t>
      </w:r>
    </w:p>
    <w:p w14:paraId="2AAD06AF" w14:textId="77777777" w:rsidR="00570218" w:rsidRDefault="00570218" w:rsidP="00570218"/>
    <w:p w14:paraId="4AE641B6" w14:textId="77777777" w:rsidR="00570218" w:rsidRDefault="00570218" w:rsidP="00570218"/>
    <w:p w14:paraId="7E73D0A9" w14:textId="77777777" w:rsidR="00570218" w:rsidRDefault="00570218" w:rsidP="00570218">
      <w:pPr>
        <w:spacing w:line="480" w:lineRule="auto"/>
        <w:jc w:val="center"/>
        <w:rPr>
          <w:rFonts w:ascii="黑体" w:eastAsia="黑体"/>
          <w:sz w:val="44"/>
          <w:szCs w:val="52"/>
        </w:rPr>
      </w:pPr>
      <w:r>
        <w:rPr>
          <w:rFonts w:ascii="黑体" w:eastAsia="黑体" w:hint="eastAsia"/>
          <w:sz w:val="44"/>
          <w:szCs w:val="52"/>
        </w:rPr>
        <w:t>《大数据存储系统与管理》课程</w:t>
      </w:r>
    </w:p>
    <w:p w14:paraId="3C18D2AA" w14:textId="33CE4619" w:rsidR="00570218" w:rsidRDefault="00570218" w:rsidP="00570218">
      <w:pPr>
        <w:spacing w:line="480" w:lineRule="auto"/>
        <w:jc w:val="center"/>
        <w:rPr>
          <w:rFonts w:ascii="黑体" w:eastAsia="黑体"/>
          <w:b/>
          <w:sz w:val="52"/>
          <w:szCs w:val="52"/>
        </w:rPr>
      </w:pPr>
      <w:r>
        <w:rPr>
          <w:rFonts w:ascii="黑体" w:eastAsia="黑体" w:hint="eastAsia"/>
          <w:b/>
          <w:sz w:val="52"/>
          <w:szCs w:val="52"/>
        </w:rPr>
        <w:t>课 程</w:t>
      </w:r>
      <w:r>
        <w:rPr>
          <w:rFonts w:ascii="黑体" w:eastAsia="黑体" w:hint="eastAsia"/>
          <w:b/>
          <w:sz w:val="52"/>
          <w:szCs w:val="52"/>
        </w:rPr>
        <w:t xml:space="preserve"> 报 告</w:t>
      </w:r>
    </w:p>
    <w:p w14:paraId="7526DC6A" w14:textId="77777777" w:rsidR="00570218" w:rsidRDefault="00570218" w:rsidP="00570218">
      <w:pPr>
        <w:rPr>
          <w:rFonts w:hint="eastAsia"/>
        </w:rPr>
      </w:pPr>
    </w:p>
    <w:p w14:paraId="6EE2CC29" w14:textId="2561AE45" w:rsidR="00570218" w:rsidRDefault="00570218" w:rsidP="00570218"/>
    <w:p w14:paraId="2F6754C6" w14:textId="77777777" w:rsidR="00B90470" w:rsidRDefault="00B90470" w:rsidP="00570218">
      <w:pPr>
        <w:rPr>
          <w:rFonts w:hint="eastAsia"/>
        </w:rPr>
      </w:pPr>
    </w:p>
    <w:p w14:paraId="0DBF3244" w14:textId="77777777" w:rsidR="00570218" w:rsidRDefault="00570218" w:rsidP="00570218"/>
    <w:p w14:paraId="7AF8076F" w14:textId="77777777" w:rsidR="00570218" w:rsidRDefault="00570218" w:rsidP="00570218"/>
    <w:tbl>
      <w:tblPr>
        <w:tblW w:w="0" w:type="auto"/>
        <w:jc w:val="center"/>
        <w:tblLook w:val="04A0" w:firstRow="1" w:lastRow="0" w:firstColumn="1" w:lastColumn="0" w:noHBand="0" w:noVBand="1"/>
      </w:tblPr>
      <w:tblGrid>
        <w:gridCol w:w="1521"/>
        <w:gridCol w:w="3385"/>
      </w:tblGrid>
      <w:tr w:rsidR="003055F0" w:rsidRPr="0006028D" w14:paraId="0B453F7A" w14:textId="77777777" w:rsidTr="003055F0">
        <w:trPr>
          <w:trHeight w:val="755"/>
          <w:jc w:val="center"/>
        </w:trPr>
        <w:tc>
          <w:tcPr>
            <w:tcW w:w="1521" w:type="dxa"/>
            <w:shd w:val="clear" w:color="auto" w:fill="auto"/>
            <w:vAlign w:val="bottom"/>
          </w:tcPr>
          <w:p w14:paraId="22B9F3D9" w14:textId="5BAE6D24" w:rsidR="003055F0" w:rsidRPr="0006028D" w:rsidRDefault="003055F0" w:rsidP="0020677D">
            <w:pPr>
              <w:spacing w:beforeLines="50" w:before="163"/>
              <w:jc w:val="center"/>
              <w:rPr>
                <w:rFonts w:hint="eastAsia"/>
                <w:b/>
                <w:sz w:val="32"/>
                <w:szCs w:val="32"/>
              </w:rPr>
            </w:pPr>
            <w:r>
              <w:rPr>
                <w:rFonts w:hint="eastAsia"/>
                <w:b/>
                <w:sz w:val="32"/>
                <w:szCs w:val="32"/>
              </w:rPr>
              <w:t>选</w:t>
            </w:r>
            <w:r>
              <w:rPr>
                <w:rFonts w:hint="eastAsia"/>
                <w:b/>
                <w:sz w:val="32"/>
                <w:szCs w:val="32"/>
              </w:rPr>
              <w:t xml:space="preserve"> </w:t>
            </w:r>
            <w:r>
              <w:rPr>
                <w:b/>
                <w:sz w:val="32"/>
                <w:szCs w:val="32"/>
              </w:rPr>
              <w:t xml:space="preserve"> </w:t>
            </w:r>
            <w:r>
              <w:rPr>
                <w:rFonts w:hint="eastAsia"/>
                <w:b/>
                <w:sz w:val="32"/>
                <w:szCs w:val="32"/>
              </w:rPr>
              <w:t>题</w:t>
            </w:r>
          </w:p>
        </w:tc>
        <w:tc>
          <w:tcPr>
            <w:tcW w:w="3385" w:type="dxa"/>
            <w:tcBorders>
              <w:bottom w:val="single" w:sz="4" w:space="0" w:color="auto"/>
            </w:tcBorders>
            <w:shd w:val="clear" w:color="auto" w:fill="auto"/>
            <w:vAlign w:val="bottom"/>
          </w:tcPr>
          <w:p w14:paraId="52CC8633" w14:textId="66AA6B4A" w:rsidR="003055F0" w:rsidRPr="0006028D" w:rsidRDefault="003055F0" w:rsidP="0020677D">
            <w:pPr>
              <w:spacing w:beforeLines="50" w:before="163"/>
              <w:jc w:val="center"/>
              <w:rPr>
                <w:rFonts w:hint="eastAsia"/>
                <w:b/>
                <w:sz w:val="32"/>
                <w:szCs w:val="32"/>
              </w:rPr>
            </w:pPr>
            <w:r>
              <w:rPr>
                <w:rFonts w:hint="eastAsia"/>
                <w:b/>
                <w:sz w:val="32"/>
                <w:szCs w:val="32"/>
              </w:rPr>
              <w:t>C</w:t>
            </w:r>
            <w:r>
              <w:rPr>
                <w:b/>
                <w:sz w:val="32"/>
                <w:szCs w:val="32"/>
              </w:rPr>
              <w:t>uckoo-driven Way</w:t>
            </w:r>
          </w:p>
        </w:tc>
      </w:tr>
      <w:tr w:rsidR="00570218" w:rsidRPr="0006028D" w14:paraId="372F4040" w14:textId="77777777" w:rsidTr="003055F0">
        <w:trPr>
          <w:trHeight w:val="755"/>
          <w:jc w:val="center"/>
        </w:trPr>
        <w:tc>
          <w:tcPr>
            <w:tcW w:w="1521" w:type="dxa"/>
            <w:shd w:val="clear" w:color="auto" w:fill="auto"/>
            <w:vAlign w:val="bottom"/>
          </w:tcPr>
          <w:p w14:paraId="18421806" w14:textId="77777777" w:rsidR="00570218" w:rsidRPr="0006028D" w:rsidRDefault="00570218" w:rsidP="0020677D">
            <w:pPr>
              <w:spacing w:beforeLines="50" w:before="163"/>
              <w:jc w:val="center"/>
              <w:rPr>
                <w:b/>
                <w:sz w:val="32"/>
                <w:szCs w:val="32"/>
              </w:rPr>
            </w:pPr>
            <w:r w:rsidRPr="0006028D">
              <w:rPr>
                <w:rFonts w:hint="eastAsia"/>
                <w:b/>
                <w:sz w:val="32"/>
                <w:szCs w:val="32"/>
              </w:rPr>
              <w:t>姓</w:t>
            </w:r>
            <w:r w:rsidRPr="0006028D">
              <w:rPr>
                <w:rFonts w:hint="eastAsia"/>
                <w:b/>
                <w:sz w:val="32"/>
                <w:szCs w:val="32"/>
              </w:rPr>
              <w:t xml:space="preserve"> </w:t>
            </w:r>
            <w:r w:rsidRPr="0006028D">
              <w:rPr>
                <w:b/>
                <w:sz w:val="32"/>
                <w:szCs w:val="32"/>
              </w:rPr>
              <w:t xml:space="preserve"> </w:t>
            </w:r>
            <w:r w:rsidRPr="0006028D">
              <w:rPr>
                <w:rFonts w:hint="eastAsia"/>
                <w:b/>
                <w:sz w:val="32"/>
                <w:szCs w:val="32"/>
              </w:rPr>
              <w:t>名</w:t>
            </w:r>
          </w:p>
        </w:tc>
        <w:tc>
          <w:tcPr>
            <w:tcW w:w="3385" w:type="dxa"/>
            <w:tcBorders>
              <w:bottom w:val="single" w:sz="4" w:space="0" w:color="auto"/>
            </w:tcBorders>
            <w:shd w:val="clear" w:color="auto" w:fill="auto"/>
            <w:vAlign w:val="bottom"/>
          </w:tcPr>
          <w:p w14:paraId="3AA06AD5" w14:textId="77777777" w:rsidR="00570218" w:rsidRPr="0006028D" w:rsidRDefault="00570218" w:rsidP="0020677D">
            <w:pPr>
              <w:spacing w:beforeLines="50" w:before="163"/>
              <w:jc w:val="center"/>
              <w:rPr>
                <w:b/>
                <w:sz w:val="32"/>
                <w:szCs w:val="32"/>
              </w:rPr>
            </w:pPr>
            <w:r w:rsidRPr="0006028D">
              <w:rPr>
                <w:rFonts w:hint="eastAsia"/>
                <w:b/>
                <w:sz w:val="32"/>
                <w:szCs w:val="32"/>
              </w:rPr>
              <w:t>张家荣</w:t>
            </w:r>
          </w:p>
        </w:tc>
      </w:tr>
      <w:tr w:rsidR="00570218" w:rsidRPr="0006028D" w14:paraId="7A2C3CD5" w14:textId="77777777" w:rsidTr="003055F0">
        <w:trPr>
          <w:trHeight w:val="755"/>
          <w:jc w:val="center"/>
        </w:trPr>
        <w:tc>
          <w:tcPr>
            <w:tcW w:w="1521" w:type="dxa"/>
            <w:shd w:val="clear" w:color="auto" w:fill="auto"/>
            <w:vAlign w:val="bottom"/>
          </w:tcPr>
          <w:p w14:paraId="2AC0AD0B" w14:textId="77777777" w:rsidR="00570218" w:rsidRPr="0006028D" w:rsidRDefault="00570218" w:rsidP="0020677D">
            <w:pPr>
              <w:spacing w:beforeLines="50" w:before="163"/>
              <w:jc w:val="center"/>
              <w:rPr>
                <w:b/>
                <w:sz w:val="32"/>
                <w:szCs w:val="32"/>
              </w:rPr>
            </w:pPr>
            <w:r w:rsidRPr="0006028D">
              <w:rPr>
                <w:rFonts w:hint="eastAsia"/>
                <w:b/>
                <w:sz w:val="32"/>
                <w:szCs w:val="32"/>
              </w:rPr>
              <w:t>学</w:t>
            </w:r>
            <w:r w:rsidRPr="0006028D">
              <w:rPr>
                <w:rFonts w:hint="eastAsia"/>
                <w:b/>
                <w:sz w:val="32"/>
                <w:szCs w:val="32"/>
              </w:rPr>
              <w:t xml:space="preserve"> </w:t>
            </w:r>
            <w:r w:rsidRPr="0006028D">
              <w:rPr>
                <w:b/>
                <w:sz w:val="32"/>
                <w:szCs w:val="32"/>
              </w:rPr>
              <w:t xml:space="preserve"> </w:t>
            </w:r>
            <w:r w:rsidRPr="0006028D">
              <w:rPr>
                <w:rFonts w:hint="eastAsia"/>
                <w:b/>
                <w:sz w:val="32"/>
                <w:szCs w:val="32"/>
              </w:rPr>
              <w:t>号</w:t>
            </w:r>
          </w:p>
        </w:tc>
        <w:tc>
          <w:tcPr>
            <w:tcW w:w="3385" w:type="dxa"/>
            <w:tcBorders>
              <w:top w:val="single" w:sz="4" w:space="0" w:color="auto"/>
              <w:bottom w:val="single" w:sz="4" w:space="0" w:color="auto"/>
            </w:tcBorders>
            <w:shd w:val="clear" w:color="auto" w:fill="auto"/>
            <w:vAlign w:val="bottom"/>
          </w:tcPr>
          <w:p w14:paraId="3CBB5803" w14:textId="77777777" w:rsidR="00570218" w:rsidRPr="0006028D" w:rsidRDefault="00570218" w:rsidP="0020677D">
            <w:pPr>
              <w:spacing w:beforeLines="50" w:before="163"/>
              <w:jc w:val="center"/>
              <w:rPr>
                <w:b/>
                <w:sz w:val="32"/>
                <w:szCs w:val="32"/>
              </w:rPr>
            </w:pPr>
            <w:r w:rsidRPr="0006028D">
              <w:rPr>
                <w:rFonts w:hint="eastAsia"/>
                <w:b/>
                <w:sz w:val="32"/>
                <w:szCs w:val="32"/>
              </w:rPr>
              <w:t>U</w:t>
            </w:r>
            <w:r w:rsidRPr="0006028D">
              <w:rPr>
                <w:b/>
                <w:sz w:val="32"/>
                <w:szCs w:val="32"/>
              </w:rPr>
              <w:t>201915084</w:t>
            </w:r>
          </w:p>
        </w:tc>
      </w:tr>
      <w:tr w:rsidR="00570218" w:rsidRPr="0006028D" w14:paraId="62E26E17" w14:textId="77777777" w:rsidTr="003055F0">
        <w:trPr>
          <w:trHeight w:val="755"/>
          <w:jc w:val="center"/>
        </w:trPr>
        <w:tc>
          <w:tcPr>
            <w:tcW w:w="1521" w:type="dxa"/>
            <w:shd w:val="clear" w:color="auto" w:fill="auto"/>
            <w:vAlign w:val="bottom"/>
          </w:tcPr>
          <w:p w14:paraId="0E26BE1A" w14:textId="77777777" w:rsidR="00570218" w:rsidRPr="0006028D" w:rsidRDefault="00570218" w:rsidP="0020677D">
            <w:pPr>
              <w:spacing w:beforeLines="50" w:before="163"/>
              <w:jc w:val="center"/>
              <w:rPr>
                <w:b/>
                <w:sz w:val="32"/>
                <w:szCs w:val="32"/>
              </w:rPr>
            </w:pPr>
            <w:r w:rsidRPr="0006028D">
              <w:rPr>
                <w:rFonts w:hint="eastAsia"/>
                <w:b/>
                <w:sz w:val="32"/>
                <w:szCs w:val="32"/>
              </w:rPr>
              <w:t>班</w:t>
            </w:r>
            <w:r w:rsidRPr="0006028D">
              <w:rPr>
                <w:rFonts w:hint="eastAsia"/>
                <w:b/>
                <w:sz w:val="32"/>
                <w:szCs w:val="32"/>
              </w:rPr>
              <w:t xml:space="preserve"> </w:t>
            </w:r>
            <w:r w:rsidRPr="0006028D">
              <w:rPr>
                <w:b/>
                <w:sz w:val="32"/>
                <w:szCs w:val="32"/>
              </w:rPr>
              <w:t xml:space="preserve"> </w:t>
            </w:r>
            <w:r w:rsidRPr="0006028D">
              <w:rPr>
                <w:rFonts w:hint="eastAsia"/>
                <w:b/>
                <w:sz w:val="32"/>
                <w:szCs w:val="32"/>
              </w:rPr>
              <w:t>号</w:t>
            </w:r>
          </w:p>
        </w:tc>
        <w:tc>
          <w:tcPr>
            <w:tcW w:w="3385" w:type="dxa"/>
            <w:tcBorders>
              <w:top w:val="single" w:sz="4" w:space="0" w:color="auto"/>
              <w:bottom w:val="single" w:sz="4" w:space="0" w:color="auto"/>
            </w:tcBorders>
            <w:shd w:val="clear" w:color="auto" w:fill="auto"/>
            <w:vAlign w:val="bottom"/>
          </w:tcPr>
          <w:p w14:paraId="7F57B5B2" w14:textId="77777777" w:rsidR="00570218" w:rsidRPr="0006028D" w:rsidRDefault="00570218" w:rsidP="0020677D">
            <w:pPr>
              <w:spacing w:beforeLines="50" w:before="163"/>
              <w:jc w:val="center"/>
              <w:rPr>
                <w:b/>
                <w:sz w:val="32"/>
                <w:szCs w:val="32"/>
              </w:rPr>
            </w:pPr>
            <w:r w:rsidRPr="0006028D">
              <w:rPr>
                <w:rFonts w:hint="eastAsia"/>
                <w:b/>
                <w:sz w:val="32"/>
                <w:szCs w:val="32"/>
              </w:rPr>
              <w:t>A</w:t>
            </w:r>
            <w:r w:rsidRPr="0006028D">
              <w:rPr>
                <w:b/>
                <w:sz w:val="32"/>
                <w:szCs w:val="32"/>
              </w:rPr>
              <w:t>CM1901</w:t>
            </w:r>
            <w:r w:rsidRPr="0006028D">
              <w:rPr>
                <w:rFonts w:hint="eastAsia"/>
                <w:b/>
                <w:sz w:val="32"/>
                <w:szCs w:val="32"/>
              </w:rPr>
              <w:t>班</w:t>
            </w:r>
          </w:p>
        </w:tc>
      </w:tr>
      <w:tr w:rsidR="00570218" w:rsidRPr="0006028D" w14:paraId="06DA9554" w14:textId="77777777" w:rsidTr="003055F0">
        <w:trPr>
          <w:trHeight w:val="755"/>
          <w:jc w:val="center"/>
        </w:trPr>
        <w:tc>
          <w:tcPr>
            <w:tcW w:w="1521" w:type="dxa"/>
            <w:shd w:val="clear" w:color="auto" w:fill="auto"/>
            <w:vAlign w:val="bottom"/>
          </w:tcPr>
          <w:p w14:paraId="23A64F16" w14:textId="77777777" w:rsidR="00570218" w:rsidRPr="0006028D" w:rsidRDefault="00570218" w:rsidP="0020677D">
            <w:pPr>
              <w:spacing w:beforeLines="50" w:before="163"/>
              <w:jc w:val="center"/>
              <w:rPr>
                <w:b/>
                <w:sz w:val="32"/>
                <w:szCs w:val="32"/>
              </w:rPr>
            </w:pPr>
            <w:r w:rsidRPr="0006028D">
              <w:rPr>
                <w:rFonts w:hint="eastAsia"/>
                <w:b/>
                <w:sz w:val="32"/>
                <w:szCs w:val="32"/>
              </w:rPr>
              <w:t>日</w:t>
            </w:r>
            <w:r w:rsidRPr="0006028D">
              <w:rPr>
                <w:rFonts w:hint="eastAsia"/>
                <w:b/>
                <w:sz w:val="32"/>
                <w:szCs w:val="32"/>
              </w:rPr>
              <w:t xml:space="preserve"> </w:t>
            </w:r>
            <w:r w:rsidRPr="0006028D">
              <w:rPr>
                <w:b/>
                <w:sz w:val="32"/>
                <w:szCs w:val="32"/>
              </w:rPr>
              <w:t xml:space="preserve"> </w:t>
            </w:r>
            <w:r w:rsidRPr="0006028D">
              <w:rPr>
                <w:rFonts w:hint="eastAsia"/>
                <w:b/>
                <w:sz w:val="32"/>
                <w:szCs w:val="32"/>
              </w:rPr>
              <w:t>期</w:t>
            </w:r>
          </w:p>
        </w:tc>
        <w:tc>
          <w:tcPr>
            <w:tcW w:w="3385" w:type="dxa"/>
            <w:tcBorders>
              <w:top w:val="single" w:sz="4" w:space="0" w:color="auto"/>
              <w:bottom w:val="single" w:sz="4" w:space="0" w:color="auto"/>
            </w:tcBorders>
            <w:shd w:val="clear" w:color="auto" w:fill="auto"/>
            <w:vAlign w:val="bottom"/>
          </w:tcPr>
          <w:p w14:paraId="3E34B398" w14:textId="2378D19A" w:rsidR="00570218" w:rsidRPr="0006028D" w:rsidRDefault="00570218" w:rsidP="0020677D">
            <w:pPr>
              <w:spacing w:beforeLines="50" w:before="163"/>
              <w:jc w:val="center"/>
              <w:rPr>
                <w:b/>
                <w:sz w:val="32"/>
                <w:szCs w:val="32"/>
              </w:rPr>
            </w:pPr>
            <w:r w:rsidRPr="0006028D">
              <w:rPr>
                <w:rFonts w:hint="eastAsia"/>
                <w:b/>
                <w:sz w:val="32"/>
                <w:szCs w:val="32"/>
              </w:rPr>
              <w:t>2</w:t>
            </w:r>
            <w:r w:rsidRPr="0006028D">
              <w:rPr>
                <w:b/>
                <w:sz w:val="32"/>
                <w:szCs w:val="32"/>
              </w:rPr>
              <w:t>022.04.</w:t>
            </w:r>
            <w:r>
              <w:rPr>
                <w:b/>
                <w:sz w:val="32"/>
                <w:szCs w:val="32"/>
              </w:rPr>
              <w:t>20</w:t>
            </w:r>
          </w:p>
        </w:tc>
      </w:tr>
    </w:tbl>
    <w:p w14:paraId="23032AFD" w14:textId="77777777" w:rsidR="00570218" w:rsidRDefault="00570218" w:rsidP="00570218">
      <w:pPr>
        <w:rPr>
          <w:rFonts w:hint="eastAsia"/>
        </w:rPr>
      </w:pPr>
    </w:p>
    <w:p w14:paraId="4B94E933" w14:textId="77777777" w:rsidR="00570218" w:rsidRDefault="00570218" w:rsidP="00570218"/>
    <w:p w14:paraId="2AC339B2" w14:textId="77777777" w:rsidR="00570218" w:rsidRDefault="00570218" w:rsidP="00570218"/>
    <w:p w14:paraId="1E893849" w14:textId="77777777" w:rsidR="00570218" w:rsidRDefault="00570218" w:rsidP="00570218"/>
    <w:p w14:paraId="44C0ABAD" w14:textId="77777777" w:rsidR="000C5960" w:rsidRDefault="000C5960">
      <w:pPr>
        <w:widowControl/>
        <w:jc w:val="left"/>
        <w:rPr>
          <w:rFonts w:hint="eastAsia"/>
        </w:rPr>
        <w:sectPr w:rsidR="000C5960" w:rsidSect="00976F7A">
          <w:headerReference w:type="default" r:id="rId9"/>
          <w:pgSz w:w="11906" w:h="16838"/>
          <w:pgMar w:top="1440" w:right="1416" w:bottom="1440" w:left="1800" w:header="851" w:footer="992" w:gutter="0"/>
          <w:pgNumType w:start="0"/>
          <w:cols w:space="720"/>
          <w:docGrid w:type="lines" w:linePitch="326"/>
        </w:sectPr>
      </w:pPr>
    </w:p>
    <w:p w14:paraId="2E86F233" w14:textId="77777777" w:rsidR="000C5960" w:rsidRDefault="000C5960" w:rsidP="003A43B0">
      <w:pPr>
        <w:pStyle w:val="afb"/>
        <w:spacing w:line="480" w:lineRule="auto"/>
        <w:ind w:firstLine="0"/>
        <w:jc w:val="center"/>
        <w:rPr>
          <w:rFonts w:ascii="黑体" w:eastAsia="黑体" w:hAnsi="黑体"/>
          <w:sz w:val="32"/>
          <w:szCs w:val="32"/>
        </w:rPr>
      </w:pPr>
      <w:bookmarkStart w:id="0" w:name="_Toc134007856"/>
      <w:bookmarkStart w:id="1" w:name="_Toc135227306"/>
      <w:bookmarkStart w:id="2" w:name="_Toc135227385"/>
      <w:bookmarkStart w:id="3" w:name="_Toc135227507"/>
      <w:bookmarkStart w:id="4" w:name="_Toc135227598"/>
      <w:bookmarkStart w:id="5" w:name="_Toc135229710"/>
      <w:bookmarkStart w:id="6" w:name="_Toc266358958"/>
      <w:r>
        <w:rPr>
          <w:rFonts w:ascii="黑体" w:eastAsia="黑体" w:hAnsi="黑体" w:hint="eastAsia"/>
          <w:sz w:val="32"/>
          <w:szCs w:val="32"/>
        </w:rPr>
        <w:lastRenderedPageBreak/>
        <w:t>目   录</w:t>
      </w:r>
      <w:bookmarkStart w:id="7" w:name="_Toc134007857"/>
      <w:bookmarkStart w:id="8" w:name="_Toc135227307"/>
      <w:bookmarkStart w:id="9" w:name="_Toc135227386"/>
      <w:bookmarkStart w:id="10" w:name="_Toc135227508"/>
      <w:bookmarkStart w:id="11" w:name="_Toc135229711"/>
      <w:bookmarkStart w:id="12" w:name="_Toc266358959"/>
      <w:bookmarkEnd w:id="0"/>
      <w:bookmarkEnd w:id="1"/>
      <w:bookmarkEnd w:id="2"/>
      <w:bookmarkEnd w:id="3"/>
      <w:bookmarkEnd w:id="4"/>
      <w:bookmarkEnd w:id="5"/>
      <w:bookmarkEnd w:id="6"/>
    </w:p>
    <w:p w14:paraId="2843FE9B" w14:textId="3EF76B30" w:rsidR="001749A0" w:rsidRDefault="000C5960">
      <w:pPr>
        <w:pStyle w:val="TOC1"/>
        <w:tabs>
          <w:tab w:val="left" w:pos="960"/>
          <w:tab w:val="right" w:leader="dot" w:pos="8834"/>
        </w:tabs>
        <w:rPr>
          <w:rFonts w:asciiTheme="minorHAnsi" w:eastAsiaTheme="minorEastAsia" w:hAnsiTheme="minorHAnsi" w:cstheme="minorBidi"/>
          <w:b w:val="0"/>
          <w:bCs w:val="0"/>
          <w:caps w:val="0"/>
          <w:noProof/>
          <w:sz w:val="21"/>
          <w:szCs w:val="22"/>
        </w:rPr>
      </w:pPr>
      <w:r>
        <w:fldChar w:fldCharType="begin"/>
      </w:r>
      <w:r>
        <w:instrText xml:space="preserve"> </w:instrText>
      </w:r>
      <w:r>
        <w:rPr>
          <w:rFonts w:hint="eastAsia"/>
        </w:rPr>
        <w:instrText>TOC \o "1-2" \h \z \u</w:instrText>
      </w:r>
      <w:r>
        <w:instrText xml:space="preserve"> </w:instrText>
      </w:r>
      <w:r>
        <w:fldChar w:fldCharType="separate"/>
      </w:r>
      <w:hyperlink w:anchor="_Toc101391061" w:history="1">
        <w:r w:rsidR="001749A0" w:rsidRPr="00B54DC4">
          <w:rPr>
            <w:rStyle w:val="af"/>
            <w:noProof/>
          </w:rPr>
          <w:t>一．</w:t>
        </w:r>
        <w:r w:rsidR="001749A0">
          <w:rPr>
            <w:rFonts w:asciiTheme="minorHAnsi" w:eastAsiaTheme="minorEastAsia" w:hAnsiTheme="minorHAnsi" w:cstheme="minorBidi"/>
            <w:b w:val="0"/>
            <w:bCs w:val="0"/>
            <w:caps w:val="0"/>
            <w:noProof/>
            <w:sz w:val="21"/>
            <w:szCs w:val="22"/>
          </w:rPr>
          <w:tab/>
        </w:r>
        <w:r w:rsidR="001749A0" w:rsidRPr="00B54DC4">
          <w:rPr>
            <w:rStyle w:val="af"/>
            <w:noProof/>
          </w:rPr>
          <w:t>研究背景</w:t>
        </w:r>
        <w:r w:rsidR="001749A0">
          <w:rPr>
            <w:noProof/>
            <w:webHidden/>
          </w:rPr>
          <w:tab/>
        </w:r>
        <w:r w:rsidR="001749A0">
          <w:rPr>
            <w:noProof/>
            <w:webHidden/>
          </w:rPr>
          <w:fldChar w:fldCharType="begin"/>
        </w:r>
        <w:r w:rsidR="001749A0">
          <w:rPr>
            <w:noProof/>
            <w:webHidden/>
          </w:rPr>
          <w:instrText xml:space="preserve"> PAGEREF _Toc101391061 \h </w:instrText>
        </w:r>
        <w:r w:rsidR="001749A0">
          <w:rPr>
            <w:noProof/>
            <w:webHidden/>
          </w:rPr>
        </w:r>
        <w:r w:rsidR="001749A0">
          <w:rPr>
            <w:noProof/>
            <w:webHidden/>
          </w:rPr>
          <w:fldChar w:fldCharType="separate"/>
        </w:r>
        <w:r w:rsidR="001749A0">
          <w:rPr>
            <w:noProof/>
            <w:webHidden/>
          </w:rPr>
          <w:t>2</w:t>
        </w:r>
        <w:r w:rsidR="001749A0">
          <w:rPr>
            <w:noProof/>
            <w:webHidden/>
          </w:rPr>
          <w:fldChar w:fldCharType="end"/>
        </w:r>
      </w:hyperlink>
    </w:p>
    <w:p w14:paraId="538B4804" w14:textId="0B7678AC" w:rsidR="001749A0" w:rsidRDefault="001749A0">
      <w:pPr>
        <w:pStyle w:val="TOC1"/>
        <w:tabs>
          <w:tab w:val="left" w:pos="960"/>
          <w:tab w:val="right" w:leader="dot" w:pos="8834"/>
        </w:tabs>
        <w:rPr>
          <w:rFonts w:asciiTheme="minorHAnsi" w:eastAsiaTheme="minorEastAsia" w:hAnsiTheme="minorHAnsi" w:cstheme="minorBidi"/>
          <w:b w:val="0"/>
          <w:bCs w:val="0"/>
          <w:caps w:val="0"/>
          <w:noProof/>
          <w:sz w:val="21"/>
          <w:szCs w:val="22"/>
        </w:rPr>
      </w:pPr>
      <w:hyperlink w:anchor="_Toc101391062" w:history="1">
        <w:r w:rsidRPr="00B54DC4">
          <w:rPr>
            <w:rStyle w:val="af"/>
            <w:noProof/>
          </w:rPr>
          <w:t>二．</w:t>
        </w:r>
        <w:r>
          <w:rPr>
            <w:rFonts w:asciiTheme="minorHAnsi" w:eastAsiaTheme="minorEastAsia" w:hAnsiTheme="minorHAnsi" w:cstheme="minorBidi"/>
            <w:b w:val="0"/>
            <w:bCs w:val="0"/>
            <w:caps w:val="0"/>
            <w:noProof/>
            <w:sz w:val="21"/>
            <w:szCs w:val="22"/>
          </w:rPr>
          <w:tab/>
        </w:r>
        <w:r w:rsidRPr="00B54DC4">
          <w:rPr>
            <w:rStyle w:val="af"/>
            <w:noProof/>
          </w:rPr>
          <w:t>设计思路</w:t>
        </w:r>
        <w:r>
          <w:rPr>
            <w:noProof/>
            <w:webHidden/>
          </w:rPr>
          <w:tab/>
        </w:r>
        <w:r>
          <w:rPr>
            <w:noProof/>
            <w:webHidden/>
          </w:rPr>
          <w:fldChar w:fldCharType="begin"/>
        </w:r>
        <w:r>
          <w:rPr>
            <w:noProof/>
            <w:webHidden/>
          </w:rPr>
          <w:instrText xml:space="preserve"> PAGEREF _Toc101391062 \h </w:instrText>
        </w:r>
        <w:r>
          <w:rPr>
            <w:noProof/>
            <w:webHidden/>
          </w:rPr>
        </w:r>
        <w:r>
          <w:rPr>
            <w:noProof/>
            <w:webHidden/>
          </w:rPr>
          <w:fldChar w:fldCharType="separate"/>
        </w:r>
        <w:r>
          <w:rPr>
            <w:noProof/>
            <w:webHidden/>
          </w:rPr>
          <w:t>3</w:t>
        </w:r>
        <w:r>
          <w:rPr>
            <w:noProof/>
            <w:webHidden/>
          </w:rPr>
          <w:fldChar w:fldCharType="end"/>
        </w:r>
      </w:hyperlink>
    </w:p>
    <w:p w14:paraId="215694C7" w14:textId="7FD3C968" w:rsidR="001749A0" w:rsidRDefault="001749A0">
      <w:pPr>
        <w:pStyle w:val="TOC2"/>
        <w:tabs>
          <w:tab w:val="left" w:pos="960"/>
          <w:tab w:val="right" w:leader="dot" w:pos="8834"/>
        </w:tabs>
        <w:rPr>
          <w:rFonts w:asciiTheme="minorHAnsi" w:eastAsiaTheme="minorEastAsia" w:hAnsiTheme="minorHAnsi" w:cstheme="minorBidi"/>
          <w:smallCaps w:val="0"/>
          <w:noProof/>
          <w:sz w:val="21"/>
          <w:szCs w:val="22"/>
        </w:rPr>
      </w:pPr>
      <w:hyperlink w:anchor="_Toc101391063" w:history="1">
        <w:r w:rsidRPr="00B54DC4">
          <w:rPr>
            <w:rStyle w:val="af"/>
            <w:noProof/>
          </w:rPr>
          <w:t>2.1</w:t>
        </w:r>
        <w:r>
          <w:rPr>
            <w:rFonts w:asciiTheme="minorHAnsi" w:eastAsiaTheme="minorEastAsia" w:hAnsiTheme="minorHAnsi" w:cstheme="minorBidi"/>
            <w:smallCaps w:val="0"/>
            <w:noProof/>
            <w:sz w:val="21"/>
            <w:szCs w:val="22"/>
          </w:rPr>
          <w:tab/>
        </w:r>
        <w:r w:rsidRPr="00B54DC4">
          <w:rPr>
            <w:rStyle w:val="af"/>
            <w:noProof/>
          </w:rPr>
          <w:t>Cuckoo</w:t>
        </w:r>
        <w:r w:rsidRPr="00B54DC4">
          <w:rPr>
            <w:rStyle w:val="af"/>
            <w:noProof/>
          </w:rPr>
          <w:t>图</w:t>
        </w:r>
        <w:r>
          <w:rPr>
            <w:noProof/>
            <w:webHidden/>
          </w:rPr>
          <w:tab/>
        </w:r>
        <w:r>
          <w:rPr>
            <w:noProof/>
            <w:webHidden/>
          </w:rPr>
          <w:fldChar w:fldCharType="begin"/>
        </w:r>
        <w:r>
          <w:rPr>
            <w:noProof/>
            <w:webHidden/>
          </w:rPr>
          <w:instrText xml:space="preserve"> PAGEREF _Toc101391063 \h </w:instrText>
        </w:r>
        <w:r>
          <w:rPr>
            <w:noProof/>
            <w:webHidden/>
          </w:rPr>
        </w:r>
        <w:r>
          <w:rPr>
            <w:noProof/>
            <w:webHidden/>
          </w:rPr>
          <w:fldChar w:fldCharType="separate"/>
        </w:r>
        <w:r>
          <w:rPr>
            <w:noProof/>
            <w:webHidden/>
          </w:rPr>
          <w:t>3</w:t>
        </w:r>
        <w:r>
          <w:rPr>
            <w:noProof/>
            <w:webHidden/>
          </w:rPr>
          <w:fldChar w:fldCharType="end"/>
        </w:r>
      </w:hyperlink>
    </w:p>
    <w:p w14:paraId="1196492C" w14:textId="1B230C76" w:rsidR="001749A0" w:rsidRDefault="001749A0">
      <w:pPr>
        <w:pStyle w:val="TOC2"/>
        <w:tabs>
          <w:tab w:val="left" w:pos="960"/>
          <w:tab w:val="right" w:leader="dot" w:pos="8834"/>
        </w:tabs>
        <w:rPr>
          <w:rFonts w:asciiTheme="minorHAnsi" w:eastAsiaTheme="minorEastAsia" w:hAnsiTheme="minorHAnsi" w:cstheme="minorBidi"/>
          <w:smallCaps w:val="0"/>
          <w:noProof/>
          <w:sz w:val="21"/>
          <w:szCs w:val="22"/>
        </w:rPr>
      </w:pPr>
      <w:hyperlink w:anchor="_Toc101391064" w:history="1">
        <w:r w:rsidRPr="00B54DC4">
          <w:rPr>
            <w:rStyle w:val="af"/>
            <w:noProof/>
          </w:rPr>
          <w:t>2.2</w:t>
        </w:r>
        <w:r>
          <w:rPr>
            <w:rFonts w:asciiTheme="minorHAnsi" w:eastAsiaTheme="minorEastAsia" w:hAnsiTheme="minorHAnsi" w:cstheme="minorBidi"/>
            <w:smallCaps w:val="0"/>
            <w:noProof/>
            <w:sz w:val="21"/>
            <w:szCs w:val="22"/>
          </w:rPr>
          <w:tab/>
        </w:r>
        <w:r w:rsidRPr="00B54DC4">
          <w:rPr>
            <w:rStyle w:val="af"/>
            <w:noProof/>
          </w:rPr>
          <w:t>插入元素的情况分类</w:t>
        </w:r>
        <w:r>
          <w:rPr>
            <w:noProof/>
            <w:webHidden/>
          </w:rPr>
          <w:tab/>
        </w:r>
        <w:r>
          <w:rPr>
            <w:noProof/>
            <w:webHidden/>
          </w:rPr>
          <w:fldChar w:fldCharType="begin"/>
        </w:r>
        <w:r>
          <w:rPr>
            <w:noProof/>
            <w:webHidden/>
          </w:rPr>
          <w:instrText xml:space="preserve"> PAGEREF _Toc101391064 \h </w:instrText>
        </w:r>
        <w:r>
          <w:rPr>
            <w:noProof/>
            <w:webHidden/>
          </w:rPr>
        </w:r>
        <w:r>
          <w:rPr>
            <w:noProof/>
            <w:webHidden/>
          </w:rPr>
          <w:fldChar w:fldCharType="separate"/>
        </w:r>
        <w:r>
          <w:rPr>
            <w:noProof/>
            <w:webHidden/>
          </w:rPr>
          <w:t>4</w:t>
        </w:r>
        <w:r>
          <w:rPr>
            <w:noProof/>
            <w:webHidden/>
          </w:rPr>
          <w:fldChar w:fldCharType="end"/>
        </w:r>
      </w:hyperlink>
    </w:p>
    <w:p w14:paraId="4D81DD46" w14:textId="28292640" w:rsidR="001749A0" w:rsidRDefault="001749A0">
      <w:pPr>
        <w:pStyle w:val="TOC2"/>
        <w:tabs>
          <w:tab w:val="left" w:pos="960"/>
          <w:tab w:val="right" w:leader="dot" w:pos="8834"/>
        </w:tabs>
        <w:rPr>
          <w:rFonts w:asciiTheme="minorHAnsi" w:eastAsiaTheme="minorEastAsia" w:hAnsiTheme="minorHAnsi" w:cstheme="minorBidi"/>
          <w:smallCaps w:val="0"/>
          <w:noProof/>
          <w:sz w:val="21"/>
          <w:szCs w:val="22"/>
        </w:rPr>
      </w:pPr>
      <w:hyperlink w:anchor="_Toc101391065" w:history="1">
        <w:r w:rsidRPr="00B54DC4">
          <w:rPr>
            <w:rStyle w:val="af"/>
            <w:noProof/>
          </w:rPr>
          <w:t>2.3</w:t>
        </w:r>
        <w:r>
          <w:rPr>
            <w:rFonts w:asciiTheme="minorHAnsi" w:eastAsiaTheme="minorEastAsia" w:hAnsiTheme="minorHAnsi" w:cstheme="minorBidi"/>
            <w:smallCaps w:val="0"/>
            <w:noProof/>
            <w:sz w:val="21"/>
            <w:szCs w:val="22"/>
          </w:rPr>
          <w:tab/>
        </w:r>
        <w:r w:rsidRPr="00B54DC4">
          <w:rPr>
            <w:rStyle w:val="af"/>
            <w:noProof/>
          </w:rPr>
          <w:t>理论分析</w:t>
        </w:r>
        <w:r>
          <w:rPr>
            <w:noProof/>
            <w:webHidden/>
          </w:rPr>
          <w:tab/>
        </w:r>
        <w:r>
          <w:rPr>
            <w:noProof/>
            <w:webHidden/>
          </w:rPr>
          <w:fldChar w:fldCharType="begin"/>
        </w:r>
        <w:r>
          <w:rPr>
            <w:noProof/>
            <w:webHidden/>
          </w:rPr>
          <w:instrText xml:space="preserve"> PAGEREF _Toc101391065 \h </w:instrText>
        </w:r>
        <w:r>
          <w:rPr>
            <w:noProof/>
            <w:webHidden/>
          </w:rPr>
        </w:r>
        <w:r>
          <w:rPr>
            <w:noProof/>
            <w:webHidden/>
          </w:rPr>
          <w:fldChar w:fldCharType="separate"/>
        </w:r>
        <w:r>
          <w:rPr>
            <w:noProof/>
            <w:webHidden/>
          </w:rPr>
          <w:t>6</w:t>
        </w:r>
        <w:r>
          <w:rPr>
            <w:noProof/>
            <w:webHidden/>
          </w:rPr>
          <w:fldChar w:fldCharType="end"/>
        </w:r>
      </w:hyperlink>
    </w:p>
    <w:p w14:paraId="0A129A6E" w14:textId="02E7693D" w:rsidR="001749A0" w:rsidRDefault="001749A0">
      <w:pPr>
        <w:pStyle w:val="TOC1"/>
        <w:tabs>
          <w:tab w:val="left" w:pos="960"/>
          <w:tab w:val="right" w:leader="dot" w:pos="8834"/>
        </w:tabs>
        <w:rPr>
          <w:rFonts w:asciiTheme="minorHAnsi" w:eastAsiaTheme="minorEastAsia" w:hAnsiTheme="minorHAnsi" w:cstheme="minorBidi"/>
          <w:b w:val="0"/>
          <w:bCs w:val="0"/>
          <w:caps w:val="0"/>
          <w:noProof/>
          <w:sz w:val="21"/>
          <w:szCs w:val="22"/>
        </w:rPr>
      </w:pPr>
      <w:hyperlink w:anchor="_Toc101391066" w:history="1">
        <w:r w:rsidRPr="00B54DC4">
          <w:rPr>
            <w:rStyle w:val="af"/>
            <w:noProof/>
          </w:rPr>
          <w:t>三．</w:t>
        </w:r>
        <w:r>
          <w:rPr>
            <w:rFonts w:asciiTheme="minorHAnsi" w:eastAsiaTheme="minorEastAsia" w:hAnsiTheme="minorHAnsi" w:cstheme="minorBidi"/>
            <w:b w:val="0"/>
            <w:bCs w:val="0"/>
            <w:caps w:val="0"/>
            <w:noProof/>
            <w:sz w:val="21"/>
            <w:szCs w:val="22"/>
          </w:rPr>
          <w:tab/>
        </w:r>
        <w:r w:rsidRPr="00B54DC4">
          <w:rPr>
            <w:rStyle w:val="af"/>
            <w:noProof/>
          </w:rPr>
          <w:t>算法实现</w:t>
        </w:r>
        <w:r>
          <w:rPr>
            <w:noProof/>
            <w:webHidden/>
          </w:rPr>
          <w:tab/>
        </w:r>
        <w:r>
          <w:rPr>
            <w:noProof/>
            <w:webHidden/>
          </w:rPr>
          <w:fldChar w:fldCharType="begin"/>
        </w:r>
        <w:r>
          <w:rPr>
            <w:noProof/>
            <w:webHidden/>
          </w:rPr>
          <w:instrText xml:space="preserve"> PAGEREF _Toc101391066 \h </w:instrText>
        </w:r>
        <w:r>
          <w:rPr>
            <w:noProof/>
            <w:webHidden/>
          </w:rPr>
        </w:r>
        <w:r>
          <w:rPr>
            <w:noProof/>
            <w:webHidden/>
          </w:rPr>
          <w:fldChar w:fldCharType="separate"/>
        </w:r>
        <w:r>
          <w:rPr>
            <w:noProof/>
            <w:webHidden/>
          </w:rPr>
          <w:t>7</w:t>
        </w:r>
        <w:r>
          <w:rPr>
            <w:noProof/>
            <w:webHidden/>
          </w:rPr>
          <w:fldChar w:fldCharType="end"/>
        </w:r>
      </w:hyperlink>
    </w:p>
    <w:p w14:paraId="06BB12D4" w14:textId="4A10F806" w:rsidR="001749A0" w:rsidRDefault="001749A0">
      <w:pPr>
        <w:pStyle w:val="TOC2"/>
        <w:tabs>
          <w:tab w:val="left" w:pos="960"/>
          <w:tab w:val="right" w:leader="dot" w:pos="8834"/>
        </w:tabs>
        <w:rPr>
          <w:rFonts w:asciiTheme="minorHAnsi" w:eastAsiaTheme="minorEastAsia" w:hAnsiTheme="minorHAnsi" w:cstheme="minorBidi"/>
          <w:smallCaps w:val="0"/>
          <w:noProof/>
          <w:sz w:val="21"/>
          <w:szCs w:val="22"/>
        </w:rPr>
      </w:pPr>
      <w:hyperlink w:anchor="_Toc101391067" w:history="1">
        <w:r w:rsidRPr="00B54DC4">
          <w:rPr>
            <w:rStyle w:val="af"/>
            <w:noProof/>
          </w:rPr>
          <w:t>3.1</w:t>
        </w:r>
        <w:r>
          <w:rPr>
            <w:rFonts w:asciiTheme="minorHAnsi" w:eastAsiaTheme="minorEastAsia" w:hAnsiTheme="minorHAnsi" w:cstheme="minorBidi"/>
            <w:smallCaps w:val="0"/>
            <w:noProof/>
            <w:sz w:val="21"/>
            <w:szCs w:val="22"/>
          </w:rPr>
          <w:tab/>
        </w:r>
        <w:r w:rsidRPr="00B54DC4">
          <w:rPr>
            <w:rStyle w:val="af"/>
            <w:noProof/>
          </w:rPr>
          <w:t>数据结构设计</w:t>
        </w:r>
        <w:r>
          <w:rPr>
            <w:noProof/>
            <w:webHidden/>
          </w:rPr>
          <w:tab/>
        </w:r>
        <w:r>
          <w:rPr>
            <w:noProof/>
            <w:webHidden/>
          </w:rPr>
          <w:fldChar w:fldCharType="begin"/>
        </w:r>
        <w:r>
          <w:rPr>
            <w:noProof/>
            <w:webHidden/>
          </w:rPr>
          <w:instrText xml:space="preserve"> PAGEREF _Toc101391067 \h </w:instrText>
        </w:r>
        <w:r>
          <w:rPr>
            <w:noProof/>
            <w:webHidden/>
          </w:rPr>
        </w:r>
        <w:r>
          <w:rPr>
            <w:noProof/>
            <w:webHidden/>
          </w:rPr>
          <w:fldChar w:fldCharType="separate"/>
        </w:r>
        <w:r>
          <w:rPr>
            <w:noProof/>
            <w:webHidden/>
          </w:rPr>
          <w:t>7</w:t>
        </w:r>
        <w:r>
          <w:rPr>
            <w:noProof/>
            <w:webHidden/>
          </w:rPr>
          <w:fldChar w:fldCharType="end"/>
        </w:r>
      </w:hyperlink>
    </w:p>
    <w:p w14:paraId="51CE1094" w14:textId="73CB796D" w:rsidR="001749A0" w:rsidRDefault="001749A0">
      <w:pPr>
        <w:pStyle w:val="TOC2"/>
        <w:tabs>
          <w:tab w:val="left" w:pos="960"/>
          <w:tab w:val="right" w:leader="dot" w:pos="8834"/>
        </w:tabs>
        <w:rPr>
          <w:rFonts w:asciiTheme="minorHAnsi" w:eastAsiaTheme="minorEastAsia" w:hAnsiTheme="minorHAnsi" w:cstheme="minorBidi"/>
          <w:smallCaps w:val="0"/>
          <w:noProof/>
          <w:sz w:val="21"/>
          <w:szCs w:val="22"/>
        </w:rPr>
      </w:pPr>
      <w:hyperlink w:anchor="_Toc101391068" w:history="1">
        <w:r w:rsidRPr="00B54DC4">
          <w:rPr>
            <w:rStyle w:val="af"/>
            <w:noProof/>
          </w:rPr>
          <w:t>3.2</w:t>
        </w:r>
        <w:r>
          <w:rPr>
            <w:rFonts w:asciiTheme="minorHAnsi" w:eastAsiaTheme="minorEastAsia" w:hAnsiTheme="minorHAnsi" w:cstheme="minorBidi"/>
            <w:smallCaps w:val="0"/>
            <w:noProof/>
            <w:sz w:val="21"/>
            <w:szCs w:val="22"/>
          </w:rPr>
          <w:tab/>
        </w:r>
        <w:r w:rsidRPr="00B54DC4">
          <w:rPr>
            <w:rStyle w:val="af"/>
            <w:noProof/>
          </w:rPr>
          <w:t>函数接口设计</w:t>
        </w:r>
        <w:r>
          <w:rPr>
            <w:noProof/>
            <w:webHidden/>
          </w:rPr>
          <w:tab/>
        </w:r>
        <w:r>
          <w:rPr>
            <w:noProof/>
            <w:webHidden/>
          </w:rPr>
          <w:fldChar w:fldCharType="begin"/>
        </w:r>
        <w:r>
          <w:rPr>
            <w:noProof/>
            <w:webHidden/>
          </w:rPr>
          <w:instrText xml:space="preserve"> PAGEREF _Toc101391068 \h </w:instrText>
        </w:r>
        <w:r>
          <w:rPr>
            <w:noProof/>
            <w:webHidden/>
          </w:rPr>
        </w:r>
        <w:r>
          <w:rPr>
            <w:noProof/>
            <w:webHidden/>
          </w:rPr>
          <w:fldChar w:fldCharType="separate"/>
        </w:r>
        <w:r>
          <w:rPr>
            <w:noProof/>
            <w:webHidden/>
          </w:rPr>
          <w:t>9</w:t>
        </w:r>
        <w:r>
          <w:rPr>
            <w:noProof/>
            <w:webHidden/>
          </w:rPr>
          <w:fldChar w:fldCharType="end"/>
        </w:r>
      </w:hyperlink>
    </w:p>
    <w:p w14:paraId="695ED521" w14:textId="215CBCD9" w:rsidR="001749A0" w:rsidRDefault="001749A0">
      <w:pPr>
        <w:pStyle w:val="TOC1"/>
        <w:tabs>
          <w:tab w:val="left" w:pos="960"/>
          <w:tab w:val="right" w:leader="dot" w:pos="8834"/>
        </w:tabs>
        <w:rPr>
          <w:rFonts w:asciiTheme="minorHAnsi" w:eastAsiaTheme="minorEastAsia" w:hAnsiTheme="minorHAnsi" w:cstheme="minorBidi"/>
          <w:b w:val="0"/>
          <w:bCs w:val="0"/>
          <w:caps w:val="0"/>
          <w:noProof/>
          <w:sz w:val="21"/>
          <w:szCs w:val="22"/>
        </w:rPr>
      </w:pPr>
      <w:hyperlink w:anchor="_Toc101391069" w:history="1">
        <w:r w:rsidRPr="00B54DC4">
          <w:rPr>
            <w:rStyle w:val="af"/>
            <w:noProof/>
          </w:rPr>
          <w:t>四．</w:t>
        </w:r>
        <w:r>
          <w:rPr>
            <w:rFonts w:asciiTheme="minorHAnsi" w:eastAsiaTheme="minorEastAsia" w:hAnsiTheme="minorHAnsi" w:cstheme="minorBidi"/>
            <w:b w:val="0"/>
            <w:bCs w:val="0"/>
            <w:caps w:val="0"/>
            <w:noProof/>
            <w:sz w:val="21"/>
            <w:szCs w:val="22"/>
          </w:rPr>
          <w:tab/>
        </w:r>
        <w:r w:rsidRPr="00B54DC4">
          <w:rPr>
            <w:rStyle w:val="af"/>
            <w:noProof/>
          </w:rPr>
          <w:t>实验测试</w:t>
        </w:r>
        <w:r>
          <w:rPr>
            <w:noProof/>
            <w:webHidden/>
          </w:rPr>
          <w:tab/>
        </w:r>
        <w:r>
          <w:rPr>
            <w:noProof/>
            <w:webHidden/>
          </w:rPr>
          <w:fldChar w:fldCharType="begin"/>
        </w:r>
        <w:r>
          <w:rPr>
            <w:noProof/>
            <w:webHidden/>
          </w:rPr>
          <w:instrText xml:space="preserve"> PAGEREF _Toc101391069 \h </w:instrText>
        </w:r>
        <w:r>
          <w:rPr>
            <w:noProof/>
            <w:webHidden/>
          </w:rPr>
        </w:r>
        <w:r>
          <w:rPr>
            <w:noProof/>
            <w:webHidden/>
          </w:rPr>
          <w:fldChar w:fldCharType="separate"/>
        </w:r>
        <w:r>
          <w:rPr>
            <w:noProof/>
            <w:webHidden/>
          </w:rPr>
          <w:t>10</w:t>
        </w:r>
        <w:r>
          <w:rPr>
            <w:noProof/>
            <w:webHidden/>
          </w:rPr>
          <w:fldChar w:fldCharType="end"/>
        </w:r>
      </w:hyperlink>
    </w:p>
    <w:p w14:paraId="76234B3F" w14:textId="3D9F86C7" w:rsidR="001749A0" w:rsidRDefault="001749A0">
      <w:pPr>
        <w:pStyle w:val="TOC2"/>
        <w:tabs>
          <w:tab w:val="left" w:pos="960"/>
          <w:tab w:val="right" w:leader="dot" w:pos="8834"/>
        </w:tabs>
        <w:rPr>
          <w:rFonts w:asciiTheme="minorHAnsi" w:eastAsiaTheme="minorEastAsia" w:hAnsiTheme="minorHAnsi" w:cstheme="minorBidi"/>
          <w:smallCaps w:val="0"/>
          <w:noProof/>
          <w:sz w:val="21"/>
          <w:szCs w:val="22"/>
        </w:rPr>
      </w:pPr>
      <w:hyperlink w:anchor="_Toc101391070" w:history="1">
        <w:r w:rsidRPr="00B54DC4">
          <w:rPr>
            <w:rStyle w:val="af"/>
            <w:noProof/>
          </w:rPr>
          <w:t>4.1</w:t>
        </w:r>
        <w:r>
          <w:rPr>
            <w:rFonts w:asciiTheme="minorHAnsi" w:eastAsiaTheme="minorEastAsia" w:hAnsiTheme="minorHAnsi" w:cstheme="minorBidi"/>
            <w:smallCaps w:val="0"/>
            <w:noProof/>
            <w:sz w:val="21"/>
            <w:szCs w:val="22"/>
          </w:rPr>
          <w:tab/>
        </w:r>
        <w:r w:rsidRPr="00B54DC4">
          <w:rPr>
            <w:rStyle w:val="af"/>
            <w:noProof/>
          </w:rPr>
          <w:t>实验环境</w:t>
        </w:r>
        <w:r>
          <w:rPr>
            <w:noProof/>
            <w:webHidden/>
          </w:rPr>
          <w:tab/>
        </w:r>
        <w:r>
          <w:rPr>
            <w:noProof/>
            <w:webHidden/>
          </w:rPr>
          <w:fldChar w:fldCharType="begin"/>
        </w:r>
        <w:r>
          <w:rPr>
            <w:noProof/>
            <w:webHidden/>
          </w:rPr>
          <w:instrText xml:space="preserve"> PAGEREF _Toc101391070 \h </w:instrText>
        </w:r>
        <w:r>
          <w:rPr>
            <w:noProof/>
            <w:webHidden/>
          </w:rPr>
        </w:r>
        <w:r>
          <w:rPr>
            <w:noProof/>
            <w:webHidden/>
          </w:rPr>
          <w:fldChar w:fldCharType="separate"/>
        </w:r>
        <w:r>
          <w:rPr>
            <w:noProof/>
            <w:webHidden/>
          </w:rPr>
          <w:t>10</w:t>
        </w:r>
        <w:r>
          <w:rPr>
            <w:noProof/>
            <w:webHidden/>
          </w:rPr>
          <w:fldChar w:fldCharType="end"/>
        </w:r>
      </w:hyperlink>
    </w:p>
    <w:p w14:paraId="430A9E2E" w14:textId="358197FD" w:rsidR="001749A0" w:rsidRDefault="001749A0">
      <w:pPr>
        <w:pStyle w:val="TOC2"/>
        <w:tabs>
          <w:tab w:val="left" w:pos="960"/>
          <w:tab w:val="right" w:leader="dot" w:pos="8834"/>
        </w:tabs>
        <w:rPr>
          <w:rFonts w:asciiTheme="minorHAnsi" w:eastAsiaTheme="minorEastAsia" w:hAnsiTheme="minorHAnsi" w:cstheme="minorBidi"/>
          <w:smallCaps w:val="0"/>
          <w:noProof/>
          <w:sz w:val="21"/>
          <w:szCs w:val="22"/>
        </w:rPr>
      </w:pPr>
      <w:hyperlink w:anchor="_Toc101391071" w:history="1">
        <w:r w:rsidRPr="00B54DC4">
          <w:rPr>
            <w:rStyle w:val="af"/>
            <w:noProof/>
          </w:rPr>
          <w:t>4.2</w:t>
        </w:r>
        <w:r>
          <w:rPr>
            <w:rFonts w:asciiTheme="minorHAnsi" w:eastAsiaTheme="minorEastAsia" w:hAnsiTheme="minorHAnsi" w:cstheme="minorBidi"/>
            <w:smallCaps w:val="0"/>
            <w:noProof/>
            <w:sz w:val="21"/>
            <w:szCs w:val="22"/>
          </w:rPr>
          <w:tab/>
        </w:r>
        <w:r w:rsidRPr="00B54DC4">
          <w:rPr>
            <w:rStyle w:val="af"/>
            <w:noProof/>
          </w:rPr>
          <w:t>实验内容</w:t>
        </w:r>
        <w:r>
          <w:rPr>
            <w:noProof/>
            <w:webHidden/>
          </w:rPr>
          <w:tab/>
        </w:r>
        <w:r>
          <w:rPr>
            <w:noProof/>
            <w:webHidden/>
          </w:rPr>
          <w:fldChar w:fldCharType="begin"/>
        </w:r>
        <w:r>
          <w:rPr>
            <w:noProof/>
            <w:webHidden/>
          </w:rPr>
          <w:instrText xml:space="preserve"> PAGEREF _Toc101391071 \h </w:instrText>
        </w:r>
        <w:r>
          <w:rPr>
            <w:noProof/>
            <w:webHidden/>
          </w:rPr>
        </w:r>
        <w:r>
          <w:rPr>
            <w:noProof/>
            <w:webHidden/>
          </w:rPr>
          <w:fldChar w:fldCharType="separate"/>
        </w:r>
        <w:r>
          <w:rPr>
            <w:noProof/>
            <w:webHidden/>
          </w:rPr>
          <w:t>10</w:t>
        </w:r>
        <w:r>
          <w:rPr>
            <w:noProof/>
            <w:webHidden/>
          </w:rPr>
          <w:fldChar w:fldCharType="end"/>
        </w:r>
      </w:hyperlink>
    </w:p>
    <w:p w14:paraId="096332F1" w14:textId="62705117" w:rsidR="001749A0" w:rsidRDefault="001749A0">
      <w:pPr>
        <w:pStyle w:val="TOC2"/>
        <w:tabs>
          <w:tab w:val="left" w:pos="960"/>
          <w:tab w:val="right" w:leader="dot" w:pos="8834"/>
        </w:tabs>
        <w:rPr>
          <w:rFonts w:asciiTheme="minorHAnsi" w:eastAsiaTheme="minorEastAsia" w:hAnsiTheme="minorHAnsi" w:cstheme="minorBidi"/>
          <w:smallCaps w:val="0"/>
          <w:noProof/>
          <w:sz w:val="21"/>
          <w:szCs w:val="22"/>
        </w:rPr>
      </w:pPr>
      <w:hyperlink w:anchor="_Toc101391072" w:history="1">
        <w:r w:rsidRPr="00B54DC4">
          <w:rPr>
            <w:rStyle w:val="af"/>
            <w:noProof/>
          </w:rPr>
          <w:t>4.3</w:t>
        </w:r>
        <w:r>
          <w:rPr>
            <w:rFonts w:asciiTheme="minorHAnsi" w:eastAsiaTheme="minorEastAsia" w:hAnsiTheme="minorHAnsi" w:cstheme="minorBidi"/>
            <w:smallCaps w:val="0"/>
            <w:noProof/>
            <w:sz w:val="21"/>
            <w:szCs w:val="22"/>
          </w:rPr>
          <w:tab/>
        </w:r>
        <w:r w:rsidRPr="00B54DC4">
          <w:rPr>
            <w:rStyle w:val="af"/>
            <w:noProof/>
          </w:rPr>
          <w:t>实验结果分析</w:t>
        </w:r>
        <w:r>
          <w:rPr>
            <w:noProof/>
            <w:webHidden/>
          </w:rPr>
          <w:tab/>
        </w:r>
        <w:r>
          <w:rPr>
            <w:noProof/>
            <w:webHidden/>
          </w:rPr>
          <w:fldChar w:fldCharType="begin"/>
        </w:r>
        <w:r>
          <w:rPr>
            <w:noProof/>
            <w:webHidden/>
          </w:rPr>
          <w:instrText xml:space="preserve"> PAGEREF _Toc101391072 \h </w:instrText>
        </w:r>
        <w:r>
          <w:rPr>
            <w:noProof/>
            <w:webHidden/>
          </w:rPr>
        </w:r>
        <w:r>
          <w:rPr>
            <w:noProof/>
            <w:webHidden/>
          </w:rPr>
          <w:fldChar w:fldCharType="separate"/>
        </w:r>
        <w:r>
          <w:rPr>
            <w:noProof/>
            <w:webHidden/>
          </w:rPr>
          <w:t>11</w:t>
        </w:r>
        <w:r>
          <w:rPr>
            <w:noProof/>
            <w:webHidden/>
          </w:rPr>
          <w:fldChar w:fldCharType="end"/>
        </w:r>
      </w:hyperlink>
    </w:p>
    <w:p w14:paraId="3DA5EE10" w14:textId="3FA4DB26" w:rsidR="001749A0" w:rsidRDefault="001749A0">
      <w:pPr>
        <w:pStyle w:val="TOC1"/>
        <w:tabs>
          <w:tab w:val="left" w:pos="960"/>
          <w:tab w:val="right" w:leader="dot" w:pos="8834"/>
        </w:tabs>
        <w:rPr>
          <w:rFonts w:asciiTheme="minorHAnsi" w:eastAsiaTheme="minorEastAsia" w:hAnsiTheme="minorHAnsi" w:cstheme="minorBidi"/>
          <w:b w:val="0"/>
          <w:bCs w:val="0"/>
          <w:caps w:val="0"/>
          <w:noProof/>
          <w:sz w:val="21"/>
          <w:szCs w:val="22"/>
        </w:rPr>
      </w:pPr>
      <w:hyperlink w:anchor="_Toc101391073" w:history="1">
        <w:r w:rsidRPr="00B54DC4">
          <w:rPr>
            <w:rStyle w:val="af"/>
            <w:noProof/>
          </w:rPr>
          <w:t>五．</w:t>
        </w:r>
        <w:r>
          <w:rPr>
            <w:rFonts w:asciiTheme="minorHAnsi" w:eastAsiaTheme="minorEastAsia" w:hAnsiTheme="minorHAnsi" w:cstheme="minorBidi"/>
            <w:b w:val="0"/>
            <w:bCs w:val="0"/>
            <w:caps w:val="0"/>
            <w:noProof/>
            <w:sz w:val="21"/>
            <w:szCs w:val="22"/>
          </w:rPr>
          <w:tab/>
        </w:r>
        <w:r w:rsidRPr="00B54DC4">
          <w:rPr>
            <w:rStyle w:val="af"/>
            <w:noProof/>
          </w:rPr>
          <w:t>结论</w:t>
        </w:r>
        <w:r>
          <w:rPr>
            <w:noProof/>
            <w:webHidden/>
          </w:rPr>
          <w:tab/>
        </w:r>
        <w:r>
          <w:rPr>
            <w:noProof/>
            <w:webHidden/>
          </w:rPr>
          <w:fldChar w:fldCharType="begin"/>
        </w:r>
        <w:r>
          <w:rPr>
            <w:noProof/>
            <w:webHidden/>
          </w:rPr>
          <w:instrText xml:space="preserve"> PAGEREF _Toc101391073 \h </w:instrText>
        </w:r>
        <w:r>
          <w:rPr>
            <w:noProof/>
            <w:webHidden/>
          </w:rPr>
        </w:r>
        <w:r>
          <w:rPr>
            <w:noProof/>
            <w:webHidden/>
          </w:rPr>
          <w:fldChar w:fldCharType="separate"/>
        </w:r>
        <w:r>
          <w:rPr>
            <w:noProof/>
            <w:webHidden/>
          </w:rPr>
          <w:t>16</w:t>
        </w:r>
        <w:r>
          <w:rPr>
            <w:noProof/>
            <w:webHidden/>
          </w:rPr>
          <w:fldChar w:fldCharType="end"/>
        </w:r>
      </w:hyperlink>
    </w:p>
    <w:p w14:paraId="21AAC397" w14:textId="595F56BA" w:rsidR="001749A0" w:rsidRDefault="001749A0">
      <w:pPr>
        <w:pStyle w:val="TOC1"/>
        <w:tabs>
          <w:tab w:val="right" w:leader="dot" w:pos="8834"/>
        </w:tabs>
        <w:rPr>
          <w:rFonts w:asciiTheme="minorHAnsi" w:eastAsiaTheme="minorEastAsia" w:hAnsiTheme="minorHAnsi" w:cstheme="minorBidi"/>
          <w:b w:val="0"/>
          <w:bCs w:val="0"/>
          <w:caps w:val="0"/>
          <w:noProof/>
          <w:sz w:val="21"/>
          <w:szCs w:val="22"/>
        </w:rPr>
      </w:pPr>
      <w:hyperlink w:anchor="_Toc101391074" w:history="1">
        <w:r w:rsidRPr="00B54DC4">
          <w:rPr>
            <w:rStyle w:val="af"/>
            <w:rFonts w:ascii="Arial" w:eastAsia="黑体" w:hAnsi="Arial"/>
            <w:noProof/>
          </w:rPr>
          <w:t>参考文献</w:t>
        </w:r>
        <w:r>
          <w:rPr>
            <w:noProof/>
            <w:webHidden/>
          </w:rPr>
          <w:tab/>
        </w:r>
        <w:r>
          <w:rPr>
            <w:noProof/>
            <w:webHidden/>
          </w:rPr>
          <w:fldChar w:fldCharType="begin"/>
        </w:r>
        <w:r>
          <w:rPr>
            <w:noProof/>
            <w:webHidden/>
          </w:rPr>
          <w:instrText xml:space="preserve"> PAGEREF _Toc101391074 \h </w:instrText>
        </w:r>
        <w:r>
          <w:rPr>
            <w:noProof/>
            <w:webHidden/>
          </w:rPr>
        </w:r>
        <w:r>
          <w:rPr>
            <w:noProof/>
            <w:webHidden/>
          </w:rPr>
          <w:fldChar w:fldCharType="separate"/>
        </w:r>
        <w:r>
          <w:rPr>
            <w:noProof/>
            <w:webHidden/>
          </w:rPr>
          <w:t>16</w:t>
        </w:r>
        <w:r>
          <w:rPr>
            <w:noProof/>
            <w:webHidden/>
          </w:rPr>
          <w:fldChar w:fldCharType="end"/>
        </w:r>
      </w:hyperlink>
    </w:p>
    <w:p w14:paraId="2F1E4149" w14:textId="74B4DC6B" w:rsidR="001749A0" w:rsidRDefault="001749A0">
      <w:pPr>
        <w:pStyle w:val="TOC1"/>
        <w:tabs>
          <w:tab w:val="right" w:leader="dot" w:pos="8834"/>
        </w:tabs>
        <w:rPr>
          <w:rFonts w:asciiTheme="minorHAnsi" w:eastAsiaTheme="minorEastAsia" w:hAnsiTheme="minorHAnsi" w:cstheme="minorBidi"/>
          <w:b w:val="0"/>
          <w:bCs w:val="0"/>
          <w:caps w:val="0"/>
          <w:noProof/>
          <w:sz w:val="21"/>
          <w:szCs w:val="22"/>
        </w:rPr>
      </w:pPr>
      <w:hyperlink w:anchor="_Toc101391075" w:history="1">
        <w:r w:rsidRPr="00B54DC4">
          <w:rPr>
            <w:rStyle w:val="af"/>
            <w:rFonts w:ascii="Arial" w:eastAsia="黑体" w:hAnsi="Arial"/>
            <w:noProof/>
          </w:rPr>
          <w:t>附录</w:t>
        </w:r>
        <w:r>
          <w:rPr>
            <w:noProof/>
            <w:webHidden/>
          </w:rPr>
          <w:tab/>
        </w:r>
        <w:r>
          <w:rPr>
            <w:noProof/>
            <w:webHidden/>
          </w:rPr>
          <w:fldChar w:fldCharType="begin"/>
        </w:r>
        <w:r>
          <w:rPr>
            <w:noProof/>
            <w:webHidden/>
          </w:rPr>
          <w:instrText xml:space="preserve"> PAGEREF _Toc101391075 \h </w:instrText>
        </w:r>
        <w:r>
          <w:rPr>
            <w:noProof/>
            <w:webHidden/>
          </w:rPr>
        </w:r>
        <w:r>
          <w:rPr>
            <w:noProof/>
            <w:webHidden/>
          </w:rPr>
          <w:fldChar w:fldCharType="separate"/>
        </w:r>
        <w:r>
          <w:rPr>
            <w:noProof/>
            <w:webHidden/>
          </w:rPr>
          <w:t>17</w:t>
        </w:r>
        <w:r>
          <w:rPr>
            <w:noProof/>
            <w:webHidden/>
          </w:rPr>
          <w:fldChar w:fldCharType="end"/>
        </w:r>
      </w:hyperlink>
    </w:p>
    <w:p w14:paraId="587F0DF7" w14:textId="36BB67A9" w:rsidR="000C5960" w:rsidRDefault="000C5960">
      <w:pPr>
        <w:sectPr w:rsidR="000C5960" w:rsidSect="0009280A">
          <w:headerReference w:type="default" r:id="rId10"/>
          <w:footerReference w:type="default" r:id="rId11"/>
          <w:footnotePr>
            <w:numRestart w:val="eachPage"/>
          </w:footnotePr>
          <w:pgSz w:w="11906" w:h="16838"/>
          <w:pgMar w:top="1843" w:right="1531" w:bottom="1588" w:left="1531" w:header="851" w:footer="992" w:gutter="0"/>
          <w:pgNumType w:start="1"/>
          <w:cols w:space="720"/>
          <w:docGrid w:type="linesAndChars" w:linePitch="459"/>
        </w:sectPr>
      </w:pPr>
      <w:r>
        <w:fldChar w:fldCharType="end"/>
      </w:r>
    </w:p>
    <w:p w14:paraId="15835DE6" w14:textId="69759FA1" w:rsidR="00AD2B93" w:rsidRPr="00AD2B93" w:rsidRDefault="00AB7B81" w:rsidP="004A68B1">
      <w:pPr>
        <w:pStyle w:val="10"/>
      </w:pPr>
      <w:bookmarkStart w:id="13" w:name="_Ref97212060"/>
      <w:bookmarkStart w:id="14" w:name="_Ref97242951"/>
      <w:bookmarkStart w:id="15" w:name="_Toc101391061"/>
      <w:bookmarkEnd w:id="7"/>
      <w:bookmarkEnd w:id="8"/>
      <w:bookmarkEnd w:id="9"/>
      <w:bookmarkEnd w:id="10"/>
      <w:bookmarkEnd w:id="11"/>
      <w:bookmarkEnd w:id="12"/>
      <w:r>
        <w:rPr>
          <w:rFonts w:hint="eastAsia"/>
        </w:rPr>
        <w:lastRenderedPageBreak/>
        <w:t>研究背景</w:t>
      </w:r>
      <w:bookmarkEnd w:id="15"/>
    </w:p>
    <w:bookmarkEnd w:id="13"/>
    <w:bookmarkEnd w:id="14"/>
    <w:p w14:paraId="7007C47F" w14:textId="647835C9" w:rsidR="00DE4704" w:rsidRDefault="00AB7B81" w:rsidP="006879FF">
      <w:pPr>
        <w:pStyle w:val="afff5"/>
      </w:pPr>
      <w:r w:rsidRPr="00AB7B81">
        <w:rPr>
          <w:rFonts w:hint="eastAsia"/>
        </w:rPr>
        <w:t>在万物互联的大数据时代的当下，</w:t>
      </w:r>
      <w:r>
        <w:rPr>
          <w:rFonts w:hint="eastAsia"/>
        </w:rPr>
        <w:t>数据规模呈指数级扩张</w:t>
      </w:r>
      <w:r w:rsidR="00310E50">
        <w:rPr>
          <w:rFonts w:hint="eastAsia"/>
        </w:rPr>
        <w:t>、内容结构日趋复杂</w:t>
      </w:r>
      <w:r>
        <w:rPr>
          <w:rFonts w:hint="eastAsia"/>
        </w:rPr>
        <w:t>，</w:t>
      </w:r>
      <w:r w:rsidR="00676BCD">
        <w:rPr>
          <w:rFonts w:hint="eastAsia"/>
        </w:rPr>
        <w:t>为</w:t>
      </w:r>
      <w:r>
        <w:rPr>
          <w:rFonts w:hint="eastAsia"/>
        </w:rPr>
        <w:t>云存储系统</w:t>
      </w:r>
      <w:r w:rsidR="00676BCD">
        <w:rPr>
          <w:rFonts w:hint="eastAsia"/>
        </w:rPr>
        <w:t>实现高效查询服务带来了巨大挑战。</w:t>
      </w:r>
      <w:r w:rsidR="006879FF">
        <w:rPr>
          <w:rFonts w:hint="eastAsia"/>
        </w:rPr>
        <w:t>哈希表是</w:t>
      </w:r>
      <w:r w:rsidR="009E0D82">
        <w:rPr>
          <w:rFonts w:hint="eastAsia"/>
        </w:rPr>
        <w:t>一种</w:t>
      </w:r>
      <w:r w:rsidR="006879FF">
        <w:rPr>
          <w:rFonts w:hint="eastAsia"/>
        </w:rPr>
        <w:t>根据键</w:t>
      </w:r>
      <w:r w:rsidR="006879FF">
        <w:rPr>
          <w:rFonts w:hint="eastAsia"/>
        </w:rPr>
        <w:t>直接访问在内存存储位置的数据结构</w:t>
      </w:r>
      <w:r w:rsidR="006879FF">
        <w:rPr>
          <w:rFonts w:hint="eastAsia"/>
        </w:rPr>
        <w:t>，</w:t>
      </w:r>
      <w:r w:rsidR="006879FF">
        <w:rPr>
          <w:rFonts w:hint="eastAsia"/>
        </w:rPr>
        <w:t>它通过计算</w:t>
      </w:r>
      <w:r w:rsidR="00931BAA">
        <w:rPr>
          <w:rFonts w:hint="eastAsia"/>
        </w:rPr>
        <w:t>哈希函数</w:t>
      </w:r>
      <w:r w:rsidR="006879FF">
        <w:rPr>
          <w:rFonts w:hint="eastAsia"/>
        </w:rPr>
        <w:t>，将所需查询的</w:t>
      </w:r>
      <w:r w:rsidR="00931BAA">
        <w:rPr>
          <w:rFonts w:hint="eastAsia"/>
        </w:rPr>
        <w:t>键</w:t>
      </w:r>
      <w:r w:rsidR="006879FF">
        <w:rPr>
          <w:rFonts w:hint="eastAsia"/>
        </w:rPr>
        <w:t>映射到表中一个位置来访问记录，</w:t>
      </w:r>
      <w:r w:rsidR="006879FF">
        <w:rPr>
          <w:rFonts w:hint="eastAsia"/>
        </w:rPr>
        <w:t>使得查询操作的时间复杂度能够达到</w:t>
      </w:r>
      <w:r w:rsidR="006879FF">
        <w:rPr>
          <w:rFonts w:hint="eastAsia"/>
        </w:rPr>
        <w:t>O</w:t>
      </w:r>
      <w:r w:rsidR="006879FF">
        <w:t>(1)</w:t>
      </w:r>
      <w:r w:rsidR="006879FF">
        <w:rPr>
          <w:rFonts w:hint="eastAsia"/>
        </w:rPr>
        <w:t>级别</w:t>
      </w:r>
      <w:r w:rsidR="00931BAA">
        <w:rPr>
          <w:rFonts w:hint="eastAsia"/>
        </w:rPr>
        <w:t>，因而在高效查询服务中得到了广泛应用。</w:t>
      </w:r>
    </w:p>
    <w:p w14:paraId="0DBBA1E7" w14:textId="344ADE92" w:rsidR="00931BAA" w:rsidRDefault="00A965A1" w:rsidP="006879FF">
      <w:pPr>
        <w:pStyle w:val="afff5"/>
      </w:pPr>
      <w:r>
        <w:rPr>
          <w:rFonts w:hint="eastAsia"/>
        </w:rPr>
        <w:t>哈希函数可能把</w:t>
      </w:r>
      <w:r w:rsidR="00931BAA">
        <w:rPr>
          <w:rFonts w:hint="eastAsia"/>
        </w:rPr>
        <w:t>不同的键映射到相同的位置，即存在哈希冲突</w:t>
      </w:r>
      <w:r w:rsidR="00072309">
        <w:rPr>
          <w:rFonts w:hint="eastAsia"/>
        </w:rPr>
        <w:t>。哈希冲突的传统解决方案有：开链法，即把</w:t>
      </w:r>
      <w:r w:rsidR="00072309" w:rsidRPr="00072309">
        <w:rPr>
          <w:rFonts w:hint="eastAsia"/>
        </w:rPr>
        <w:t>所有</w:t>
      </w:r>
      <w:r w:rsidR="00072309">
        <w:rPr>
          <w:rFonts w:hint="eastAsia"/>
        </w:rPr>
        <w:t>被映射到同一个位置</w:t>
      </w:r>
      <w:r w:rsidR="00072309" w:rsidRPr="00072309">
        <w:rPr>
          <w:rFonts w:hint="eastAsia"/>
        </w:rPr>
        <w:t>的元素</w:t>
      </w:r>
      <w:r w:rsidR="00072309">
        <w:rPr>
          <w:rFonts w:hint="eastAsia"/>
        </w:rPr>
        <w:t>以</w:t>
      </w:r>
      <w:r w:rsidR="00072309" w:rsidRPr="00072309">
        <w:rPr>
          <w:rFonts w:hint="eastAsia"/>
        </w:rPr>
        <w:t>链表</w:t>
      </w:r>
      <w:r w:rsidR="00072309">
        <w:rPr>
          <w:rFonts w:hint="eastAsia"/>
        </w:rPr>
        <w:t>形式</w:t>
      </w:r>
      <w:r w:rsidR="00072309" w:rsidRPr="00072309">
        <w:rPr>
          <w:rFonts w:hint="eastAsia"/>
        </w:rPr>
        <w:t>连接在一起</w:t>
      </w:r>
      <w:r w:rsidR="00072309">
        <w:rPr>
          <w:rFonts w:hint="eastAsia"/>
        </w:rPr>
        <w:t>，哈希表中每个位置存储链表的表头</w:t>
      </w:r>
      <w:r w:rsidR="0037730A">
        <w:rPr>
          <w:rFonts w:hint="eastAsia"/>
        </w:rPr>
        <w:t>；</w:t>
      </w:r>
      <w:r w:rsidR="00072309">
        <w:rPr>
          <w:rFonts w:hint="eastAsia"/>
        </w:rPr>
        <w:t>开放寻址法，即当映射位置</w:t>
      </w:r>
      <w:r w:rsidR="00FB70C9">
        <w:rPr>
          <w:rFonts w:hint="eastAsia"/>
        </w:rPr>
        <w:t>不为空</w:t>
      </w:r>
      <w:r w:rsidR="00BE3B92">
        <w:rPr>
          <w:rFonts w:hint="eastAsia"/>
        </w:rPr>
        <w:t>时，按照特定规则</w:t>
      </w:r>
      <w:r w:rsidR="00FB70C9">
        <w:rPr>
          <w:rFonts w:hint="eastAsia"/>
        </w:rPr>
        <w:t>逐一检查下一个</w:t>
      </w:r>
      <w:r w:rsidR="00BE3B92">
        <w:rPr>
          <w:rFonts w:hint="eastAsia"/>
        </w:rPr>
        <w:t>位置</w:t>
      </w:r>
      <w:r w:rsidR="00FB70C9">
        <w:rPr>
          <w:rFonts w:hint="eastAsia"/>
        </w:rPr>
        <w:t>是否为空，直到找到第一个空位置时</w:t>
      </w:r>
      <w:r w:rsidR="00BE3B92">
        <w:rPr>
          <w:rFonts w:hint="eastAsia"/>
        </w:rPr>
        <w:t>插入元素，查询时按照同样的规则进行</w:t>
      </w:r>
      <w:r w:rsidR="00FB70C9">
        <w:rPr>
          <w:rFonts w:hint="eastAsia"/>
        </w:rPr>
        <w:t>逐一比较</w:t>
      </w:r>
      <w:r w:rsidR="00BE3B92">
        <w:rPr>
          <w:rFonts w:hint="eastAsia"/>
        </w:rPr>
        <w:t>。</w:t>
      </w:r>
      <w:r w:rsidR="0037730A">
        <w:rPr>
          <w:rFonts w:hint="eastAsia"/>
        </w:rPr>
        <w:t>这些传统解决方案</w:t>
      </w:r>
      <w:r w:rsidR="00281756">
        <w:rPr>
          <w:rFonts w:hint="eastAsia"/>
        </w:rPr>
        <w:t>都只使用了一个哈希函数，</w:t>
      </w:r>
      <w:r w:rsidR="0029560F">
        <w:rPr>
          <w:rFonts w:hint="eastAsia"/>
        </w:rPr>
        <w:t>且由于查询时需要比较的元素数量不定，查询操作的时间复杂度不一定能达到</w:t>
      </w:r>
      <w:r w:rsidR="0029560F">
        <w:rPr>
          <w:rFonts w:hint="eastAsia"/>
        </w:rPr>
        <w:t>O</w:t>
      </w:r>
      <w:r w:rsidR="0029560F">
        <w:t>(1</w:t>
      </w:r>
      <w:r w:rsidR="0029560F">
        <w:rPr>
          <w:rFonts w:hint="eastAsia"/>
        </w:rPr>
        <w:t>)</w:t>
      </w:r>
      <w:r w:rsidR="0029560F">
        <w:rPr>
          <w:rFonts w:hint="eastAsia"/>
        </w:rPr>
        <w:t>。</w:t>
      </w:r>
    </w:p>
    <w:p w14:paraId="374948E7" w14:textId="78DC3D7C" w:rsidR="0029560F" w:rsidRDefault="005D6801" w:rsidP="006879FF">
      <w:pPr>
        <w:pStyle w:val="afff5"/>
      </w:pPr>
      <w:r>
        <w:rPr>
          <w:rFonts w:hint="eastAsia"/>
        </w:rPr>
        <w:t>与传统解决方案不同，</w:t>
      </w:r>
      <w:r w:rsidR="0029560F">
        <w:rPr>
          <w:rFonts w:hint="eastAsia"/>
        </w:rPr>
        <w:t>C</w:t>
      </w:r>
      <w:r w:rsidR="0029560F">
        <w:t>uckoo Hashing</w:t>
      </w:r>
      <w:r w:rsidR="006E32FB">
        <w:rPr>
          <w:rFonts w:hint="eastAsia"/>
        </w:rPr>
        <w:t>使用</w:t>
      </w:r>
      <w:r w:rsidR="0062598B">
        <w:rPr>
          <w:rFonts w:hint="eastAsia"/>
        </w:rPr>
        <w:t>d</w:t>
      </w:r>
      <w:r w:rsidR="006E32FB">
        <w:rPr>
          <w:rFonts w:hint="eastAsia"/>
        </w:rPr>
        <w:t>个哈希函数，每个元素被映射到</w:t>
      </w:r>
      <w:r w:rsidR="0062598B">
        <w:t>d</w:t>
      </w:r>
      <w:r w:rsidR="006E32FB">
        <w:rPr>
          <w:rFonts w:hint="eastAsia"/>
        </w:rPr>
        <w:t>个</w:t>
      </w:r>
      <w:r w:rsidR="00476010">
        <w:rPr>
          <w:rFonts w:hint="eastAsia"/>
        </w:rPr>
        <w:t>不同的</w:t>
      </w:r>
      <w:r w:rsidR="006E32FB">
        <w:rPr>
          <w:rFonts w:hint="eastAsia"/>
        </w:rPr>
        <w:t>候选位置，且</w:t>
      </w:r>
      <w:r w:rsidR="00476010">
        <w:rPr>
          <w:rFonts w:hint="eastAsia"/>
        </w:rPr>
        <w:t>每个元素</w:t>
      </w:r>
      <w:r w:rsidR="0062598B">
        <w:rPr>
          <w:rFonts w:hint="eastAsia"/>
        </w:rPr>
        <w:t>只能存放在这</w:t>
      </w:r>
      <w:r w:rsidR="0062598B">
        <w:rPr>
          <w:rFonts w:hint="eastAsia"/>
        </w:rPr>
        <w:t>d</w:t>
      </w:r>
      <w:r w:rsidR="0062598B">
        <w:rPr>
          <w:rFonts w:hint="eastAsia"/>
        </w:rPr>
        <w:t>个候选位置之一</w:t>
      </w:r>
      <w:r w:rsidR="006E32FB">
        <w:rPr>
          <w:rFonts w:hint="eastAsia"/>
        </w:rPr>
        <w:t>，因此查询时只需要与至多</w:t>
      </w:r>
      <w:r w:rsidR="0062598B">
        <w:t>d</w:t>
      </w:r>
      <w:r w:rsidR="006E32FB">
        <w:rPr>
          <w:rFonts w:hint="eastAsia"/>
        </w:rPr>
        <w:t>个位置进行比较，</w:t>
      </w:r>
      <w:r w:rsidR="0062598B">
        <w:rPr>
          <w:rFonts w:hint="eastAsia"/>
        </w:rPr>
        <w:t>最坏情况下的查询时间复杂度为常数级。</w:t>
      </w:r>
      <w:r w:rsidR="0062598B">
        <w:t>Cuckoo Hashing</w:t>
      </w:r>
      <w:r w:rsidR="0062598B">
        <w:rPr>
          <w:rFonts w:hint="eastAsia"/>
        </w:rPr>
        <w:t>一般设置</w:t>
      </w:r>
      <w:r w:rsidR="0062598B">
        <w:rPr>
          <w:rFonts w:hint="eastAsia"/>
        </w:rPr>
        <w:t>d</w:t>
      </w:r>
      <w:r w:rsidR="0062598B">
        <w:rPr>
          <w:rFonts w:hint="eastAsia"/>
        </w:rPr>
        <w:t>的值为</w:t>
      </w:r>
      <w:r w:rsidR="0062598B">
        <w:rPr>
          <w:rFonts w:hint="eastAsia"/>
        </w:rPr>
        <w:t>2</w:t>
      </w:r>
      <w:r w:rsidR="0062598B">
        <w:rPr>
          <w:rFonts w:hint="eastAsia"/>
        </w:rPr>
        <w:t>，本文仅考虑</w:t>
      </w:r>
      <w:r w:rsidR="0062598B">
        <w:rPr>
          <w:rFonts w:hint="eastAsia"/>
        </w:rPr>
        <w:t>d</w:t>
      </w:r>
      <w:r w:rsidR="0062598B">
        <w:t>=2</w:t>
      </w:r>
      <w:r w:rsidR="0062598B">
        <w:rPr>
          <w:rFonts w:hint="eastAsia"/>
        </w:rPr>
        <w:t>的情况</w:t>
      </w:r>
      <w:r w:rsidR="00476010">
        <w:rPr>
          <w:rFonts w:hint="eastAsia"/>
        </w:rPr>
        <w:t>，即</w:t>
      </w:r>
      <w:r w:rsidR="007C2782">
        <w:rPr>
          <w:rFonts w:hint="eastAsia"/>
        </w:rPr>
        <w:t>给定</w:t>
      </w:r>
      <w:r>
        <w:rPr>
          <w:rFonts w:hint="eastAsia"/>
        </w:rPr>
        <w:t>两个哈希表</w:t>
      </w:r>
      <w:r w:rsidR="004479B7">
        <w:rPr>
          <w:rFonts w:hint="eastAsia"/>
        </w:rPr>
        <w:t>T</w:t>
      </w:r>
      <w:r w:rsidR="004479B7" w:rsidRPr="007C2782">
        <w:rPr>
          <w:vertAlign w:val="subscript"/>
        </w:rPr>
        <w:t>1</w:t>
      </w:r>
      <w:r>
        <w:rPr>
          <w:rFonts w:hint="eastAsia"/>
        </w:rPr>
        <w:t>、</w:t>
      </w:r>
      <w:r w:rsidR="004479B7">
        <w:t>T</w:t>
      </w:r>
      <w:r w:rsidR="004479B7" w:rsidRPr="007C2782">
        <w:rPr>
          <w:vertAlign w:val="subscript"/>
        </w:rPr>
        <w:t>2</w:t>
      </w:r>
      <w:r>
        <w:rPr>
          <w:rFonts w:hint="eastAsia"/>
        </w:rPr>
        <w:t>和两个哈希函数</w:t>
      </w:r>
      <w:r w:rsidR="004479B7">
        <w:t>h</w:t>
      </w:r>
      <w:r w:rsidR="004479B7" w:rsidRPr="007C2782">
        <w:rPr>
          <w:vertAlign w:val="subscript"/>
        </w:rPr>
        <w:t>1</w:t>
      </w:r>
      <w:r>
        <w:rPr>
          <w:rFonts w:hint="eastAsia"/>
        </w:rPr>
        <w:t>、</w:t>
      </w:r>
      <w:r w:rsidR="004479B7">
        <w:t>h</w:t>
      </w:r>
      <w:r w:rsidR="004479B7" w:rsidRPr="007C2782">
        <w:rPr>
          <w:vertAlign w:val="subscript"/>
        </w:rPr>
        <w:t>2</w:t>
      </w:r>
      <w:r>
        <w:rPr>
          <w:rFonts w:hint="eastAsia"/>
        </w:rPr>
        <w:t>，元素</w:t>
      </w:r>
      <w:r w:rsidR="007C2782">
        <w:rPr>
          <w:rFonts w:hint="eastAsia"/>
        </w:rPr>
        <w:t>x</w:t>
      </w:r>
      <w:r w:rsidR="007C2782">
        <w:rPr>
          <w:rFonts w:hint="eastAsia"/>
        </w:rPr>
        <w:t>只能存放在</w:t>
      </w:r>
      <w:r w:rsidR="007C2782">
        <w:rPr>
          <w:rFonts w:hint="eastAsia"/>
        </w:rPr>
        <w:t>T</w:t>
      </w:r>
      <w:r w:rsidR="007C2782" w:rsidRPr="007C2782">
        <w:rPr>
          <w:vertAlign w:val="subscript"/>
        </w:rPr>
        <w:t>1</w:t>
      </w:r>
      <w:r w:rsidR="007C2782">
        <w:t>[h</w:t>
      </w:r>
      <w:r w:rsidR="007C2782" w:rsidRPr="007C2782">
        <w:rPr>
          <w:vertAlign w:val="subscript"/>
        </w:rPr>
        <w:t>1</w:t>
      </w:r>
      <w:r w:rsidR="007C2782">
        <w:t>(x)]</w:t>
      </w:r>
      <w:r w:rsidR="007C2782">
        <w:rPr>
          <w:rFonts w:hint="eastAsia"/>
        </w:rPr>
        <w:t>或</w:t>
      </w:r>
      <w:r w:rsidR="007C2782">
        <w:rPr>
          <w:rFonts w:hint="eastAsia"/>
        </w:rPr>
        <w:t>T</w:t>
      </w:r>
      <w:r w:rsidR="007C2782" w:rsidRPr="007C2782">
        <w:rPr>
          <w:vertAlign w:val="subscript"/>
        </w:rPr>
        <w:t>2</w:t>
      </w:r>
      <w:r w:rsidR="007C2782">
        <w:t>[h</w:t>
      </w:r>
      <w:r w:rsidR="007C2782" w:rsidRPr="007C2782">
        <w:rPr>
          <w:vertAlign w:val="subscript"/>
        </w:rPr>
        <w:t>2</w:t>
      </w:r>
      <w:r w:rsidR="007C2782">
        <w:t>(x)]</w:t>
      </w:r>
      <w:r w:rsidR="007C2782">
        <w:rPr>
          <w:rFonts w:hint="eastAsia"/>
        </w:rPr>
        <w:t>这两个候选位置之一</w:t>
      </w:r>
      <w:r w:rsidR="0062598B">
        <w:rPr>
          <w:rFonts w:hint="eastAsia"/>
        </w:rPr>
        <w:t>。</w:t>
      </w:r>
      <w:r w:rsidR="00476010">
        <w:rPr>
          <w:rFonts w:hint="eastAsia"/>
        </w:rPr>
        <w:t>C</w:t>
      </w:r>
      <w:r w:rsidR="00476010">
        <w:t>uckoo Hashing</w:t>
      </w:r>
      <w:r w:rsidR="00476010">
        <w:rPr>
          <w:rFonts w:hint="eastAsia"/>
        </w:rPr>
        <w:t>插入元素的</w:t>
      </w:r>
      <w:r w:rsidR="00AC5890">
        <w:rPr>
          <w:rFonts w:hint="eastAsia"/>
        </w:rPr>
        <w:t>传统</w:t>
      </w:r>
      <w:r w:rsidR="00476010">
        <w:rPr>
          <w:rFonts w:hint="eastAsia"/>
        </w:rPr>
        <w:t>算法如下：</w:t>
      </w:r>
    </w:p>
    <w:p w14:paraId="14458EAE" w14:textId="5D5483CF" w:rsidR="00476010" w:rsidRDefault="00476010" w:rsidP="00476010">
      <w:pPr>
        <w:pStyle w:val="afff5"/>
        <w:rPr>
          <w:rFonts w:hint="eastAsia"/>
        </w:rPr>
      </w:pPr>
      <w:r>
        <w:rPr>
          <w:rFonts w:hint="eastAsia"/>
        </w:rPr>
        <w:t>1</w:t>
      </w:r>
      <w:r>
        <w:rPr>
          <w:rFonts w:hint="eastAsia"/>
        </w:rPr>
        <w:t>．将待插入</w:t>
      </w:r>
      <w:r w:rsidR="00297A21">
        <w:rPr>
          <w:rFonts w:hint="eastAsia"/>
        </w:rPr>
        <w:t>元素</w:t>
      </w:r>
      <w:r w:rsidR="000000FC">
        <w:rPr>
          <w:rFonts w:hint="eastAsia"/>
        </w:rPr>
        <w:t>x</w:t>
      </w:r>
      <w:r>
        <w:rPr>
          <w:rFonts w:hint="eastAsia"/>
        </w:rPr>
        <w:t>通过对应哈希函数分别进行计算，</w:t>
      </w:r>
      <w:r w:rsidR="00297A21">
        <w:rPr>
          <w:rFonts w:hint="eastAsia"/>
        </w:rPr>
        <w:t>得到</w:t>
      </w:r>
      <w:r>
        <w:rPr>
          <w:rFonts w:hint="eastAsia"/>
        </w:rPr>
        <w:t>映射到两个哈希表</w:t>
      </w:r>
      <w:r>
        <w:t>T</w:t>
      </w:r>
      <w:r w:rsidRPr="00875FB3">
        <w:rPr>
          <w:vertAlign w:val="subscript"/>
        </w:rPr>
        <w:t>1</w:t>
      </w:r>
      <w:r>
        <w:rPr>
          <w:rFonts w:hint="eastAsia"/>
        </w:rPr>
        <w:t>和</w:t>
      </w:r>
      <w:r w:rsidR="00297A21">
        <w:rPr>
          <w:rFonts w:hint="eastAsia"/>
        </w:rPr>
        <w:t>T</w:t>
      </w:r>
      <w:r w:rsidR="00297A21" w:rsidRPr="00875FB3">
        <w:rPr>
          <w:vertAlign w:val="subscript"/>
        </w:rPr>
        <w:t>2</w:t>
      </w:r>
      <w:r>
        <w:rPr>
          <w:rFonts w:hint="eastAsia"/>
        </w:rPr>
        <w:t>的位置分别为</w:t>
      </w:r>
      <w:r w:rsidR="00297A21">
        <w:t>h1(x)</w:t>
      </w:r>
      <w:r>
        <w:rPr>
          <w:rFonts w:hint="eastAsia"/>
        </w:rPr>
        <w:t>和</w:t>
      </w:r>
      <w:r w:rsidR="00297A21">
        <w:rPr>
          <w:rFonts w:hint="eastAsia"/>
        </w:rPr>
        <w:t>h</w:t>
      </w:r>
      <w:r w:rsidR="00297A21">
        <w:t>2(x)</w:t>
      </w:r>
      <w:r>
        <w:rPr>
          <w:rFonts w:hint="eastAsia"/>
        </w:rPr>
        <w:t>；</w:t>
      </w:r>
    </w:p>
    <w:p w14:paraId="4B7F527F" w14:textId="6985A8A2" w:rsidR="00476010" w:rsidRDefault="00476010" w:rsidP="00476010">
      <w:pPr>
        <w:pStyle w:val="afff5"/>
        <w:rPr>
          <w:rFonts w:hint="eastAsia"/>
        </w:rPr>
      </w:pPr>
      <w:r>
        <w:rPr>
          <w:rFonts w:hint="eastAsia"/>
        </w:rPr>
        <w:t>2</w:t>
      </w:r>
      <w:r>
        <w:rPr>
          <w:rFonts w:hint="eastAsia"/>
        </w:rPr>
        <w:t>．若两个映射位置都为空，则任意选择一个</w:t>
      </w:r>
      <w:r w:rsidR="000000FC">
        <w:rPr>
          <w:rFonts w:hint="eastAsia"/>
        </w:rPr>
        <w:t>位置</w:t>
      </w:r>
      <w:r>
        <w:rPr>
          <w:rFonts w:hint="eastAsia"/>
        </w:rPr>
        <w:t>插入</w:t>
      </w:r>
      <w:r w:rsidR="000000FC">
        <w:rPr>
          <w:rFonts w:hint="eastAsia"/>
        </w:rPr>
        <w:t>x</w:t>
      </w:r>
      <w:r>
        <w:rPr>
          <w:rFonts w:hint="eastAsia"/>
        </w:rPr>
        <w:t>；</w:t>
      </w:r>
    </w:p>
    <w:p w14:paraId="6E8CAF32" w14:textId="0B6F3E32" w:rsidR="00476010" w:rsidRDefault="00476010" w:rsidP="00476010">
      <w:pPr>
        <w:pStyle w:val="afff5"/>
        <w:rPr>
          <w:rFonts w:hint="eastAsia"/>
        </w:rPr>
      </w:pPr>
      <w:r>
        <w:rPr>
          <w:rFonts w:hint="eastAsia"/>
        </w:rPr>
        <w:t>3</w:t>
      </w:r>
      <w:r>
        <w:rPr>
          <w:rFonts w:hint="eastAsia"/>
        </w:rPr>
        <w:t>．若两个映射位置</w:t>
      </w:r>
      <w:r w:rsidR="000000FC">
        <w:rPr>
          <w:rFonts w:hint="eastAsia"/>
        </w:rPr>
        <w:t>中只</w:t>
      </w:r>
      <w:r>
        <w:rPr>
          <w:rFonts w:hint="eastAsia"/>
        </w:rPr>
        <w:t>有一个为空，则选择空位置插入</w:t>
      </w:r>
      <w:r w:rsidR="000000FC">
        <w:rPr>
          <w:rFonts w:hint="eastAsia"/>
        </w:rPr>
        <w:t>x</w:t>
      </w:r>
      <w:r>
        <w:rPr>
          <w:rFonts w:hint="eastAsia"/>
        </w:rPr>
        <w:t>；</w:t>
      </w:r>
      <w:r>
        <w:rPr>
          <w:rFonts w:hint="eastAsia"/>
        </w:rPr>
        <w:t xml:space="preserve">  </w:t>
      </w:r>
    </w:p>
    <w:p w14:paraId="1F71A93A" w14:textId="58372B0A" w:rsidR="00476010" w:rsidRDefault="00476010" w:rsidP="004479B7">
      <w:pPr>
        <w:pStyle w:val="afff5"/>
      </w:pPr>
      <w:r>
        <w:rPr>
          <w:rFonts w:hint="eastAsia"/>
        </w:rPr>
        <w:t>4</w:t>
      </w:r>
      <w:r>
        <w:rPr>
          <w:rFonts w:hint="eastAsia"/>
        </w:rPr>
        <w:t>．当两个映射位置</w:t>
      </w:r>
      <w:r w:rsidR="000000FC">
        <w:rPr>
          <w:rFonts w:hint="eastAsia"/>
        </w:rPr>
        <w:t>都不为空</w:t>
      </w:r>
      <w:r>
        <w:rPr>
          <w:rFonts w:hint="eastAsia"/>
        </w:rPr>
        <w:t>，</w:t>
      </w:r>
      <w:r w:rsidR="000000FC">
        <w:rPr>
          <w:rFonts w:hint="eastAsia"/>
        </w:rPr>
        <w:t>则</w:t>
      </w:r>
      <w:r>
        <w:rPr>
          <w:rFonts w:hint="eastAsia"/>
        </w:rPr>
        <w:t>随机选择其中一个位置踢出存储在其中的</w:t>
      </w:r>
      <w:r w:rsidR="000000FC">
        <w:rPr>
          <w:rFonts w:hint="eastAsia"/>
        </w:rPr>
        <w:t>元素</w:t>
      </w:r>
      <w:r w:rsidR="000000FC">
        <w:rPr>
          <w:rFonts w:hint="eastAsia"/>
        </w:rPr>
        <w:t>y</w:t>
      </w:r>
      <w:r>
        <w:rPr>
          <w:rFonts w:hint="eastAsia"/>
        </w:rPr>
        <w:t>，并将</w:t>
      </w:r>
      <w:r w:rsidR="000000FC">
        <w:t>x</w:t>
      </w:r>
      <w:r>
        <w:rPr>
          <w:rFonts w:hint="eastAsia"/>
        </w:rPr>
        <w:t>插入该位置。接着对</w:t>
      </w:r>
      <w:r w:rsidR="000000FC">
        <w:rPr>
          <w:rFonts w:hint="eastAsia"/>
        </w:rPr>
        <w:t>y</w:t>
      </w:r>
      <w:r>
        <w:rPr>
          <w:rFonts w:hint="eastAsia"/>
        </w:rPr>
        <w:t>使用另外一个哈希表对应的哈希函数进行计算出在另外一个表的映射位置，</w:t>
      </w:r>
      <w:r w:rsidR="000000FC">
        <w:rPr>
          <w:rFonts w:hint="eastAsia"/>
        </w:rPr>
        <w:t>若</w:t>
      </w:r>
      <w:r>
        <w:rPr>
          <w:rFonts w:hint="eastAsia"/>
        </w:rPr>
        <w:t>新映射位置为空</w:t>
      </w:r>
      <w:r w:rsidR="000000FC">
        <w:rPr>
          <w:rFonts w:hint="eastAsia"/>
        </w:rPr>
        <w:t>则将</w:t>
      </w:r>
      <w:r w:rsidR="000000FC">
        <w:rPr>
          <w:rFonts w:hint="eastAsia"/>
        </w:rPr>
        <w:t>y</w:t>
      </w:r>
      <w:r w:rsidR="000000FC">
        <w:rPr>
          <w:rFonts w:hint="eastAsia"/>
        </w:rPr>
        <w:t>插入该位置；若新映射位置</w:t>
      </w:r>
      <w:r>
        <w:rPr>
          <w:rFonts w:hint="eastAsia"/>
        </w:rPr>
        <w:t>仍不为空，</w:t>
      </w:r>
      <w:r w:rsidR="000000FC">
        <w:rPr>
          <w:rFonts w:hint="eastAsia"/>
        </w:rPr>
        <w:t>则</w:t>
      </w:r>
      <w:r>
        <w:rPr>
          <w:rFonts w:hint="eastAsia"/>
        </w:rPr>
        <w:t>踢出</w:t>
      </w:r>
      <w:r w:rsidR="000000FC">
        <w:rPr>
          <w:rFonts w:hint="eastAsia"/>
        </w:rPr>
        <w:t>存储在其中的元素</w:t>
      </w:r>
      <w:r w:rsidR="000000FC">
        <w:rPr>
          <w:rFonts w:hint="eastAsia"/>
        </w:rPr>
        <w:t>z</w:t>
      </w:r>
      <w:r>
        <w:rPr>
          <w:rFonts w:hint="eastAsia"/>
        </w:rPr>
        <w:t>，</w:t>
      </w:r>
      <w:r w:rsidR="000000FC">
        <w:rPr>
          <w:rFonts w:hint="eastAsia"/>
        </w:rPr>
        <w:t>并将</w:t>
      </w:r>
      <w:r w:rsidR="000000FC">
        <w:rPr>
          <w:rFonts w:hint="eastAsia"/>
        </w:rPr>
        <w:t>y</w:t>
      </w:r>
      <w:r w:rsidR="000000FC">
        <w:rPr>
          <w:rFonts w:hint="eastAsia"/>
        </w:rPr>
        <w:t>插入该位置，依此</w:t>
      </w:r>
      <w:r>
        <w:rPr>
          <w:rFonts w:hint="eastAsia"/>
        </w:rPr>
        <w:t>循环执行直到找到空位置。</w:t>
      </w:r>
      <w:r w:rsidR="00AE43C9">
        <w:rPr>
          <w:rFonts w:hint="eastAsia"/>
        </w:rPr>
        <w:t>如果踢出路径形成环路</w:t>
      </w:r>
      <w:r w:rsidR="00876F80">
        <w:rPr>
          <w:rFonts w:hint="eastAsia"/>
        </w:rPr>
        <w:t>（如</w:t>
      </w:r>
      <w:r w:rsidR="00876F80">
        <w:rPr>
          <w:rFonts w:hint="eastAsia"/>
        </w:rPr>
        <w:t>x</w:t>
      </w:r>
      <w:r w:rsidR="00876F80">
        <w:rPr>
          <w:rFonts w:hint="eastAsia"/>
        </w:rPr>
        <w:t>踢出</w:t>
      </w:r>
      <w:r w:rsidR="00876F80">
        <w:rPr>
          <w:rFonts w:hint="eastAsia"/>
        </w:rPr>
        <w:t>y</w:t>
      </w:r>
      <w:r w:rsidR="00876F80">
        <w:rPr>
          <w:rFonts w:hint="eastAsia"/>
        </w:rPr>
        <w:t>，</w:t>
      </w:r>
      <w:r w:rsidR="00876F80">
        <w:rPr>
          <w:rFonts w:hint="eastAsia"/>
        </w:rPr>
        <w:t>y</w:t>
      </w:r>
      <w:r w:rsidR="00876F80">
        <w:rPr>
          <w:rFonts w:hint="eastAsia"/>
        </w:rPr>
        <w:t>踢出</w:t>
      </w:r>
      <w:r w:rsidR="00876F80">
        <w:rPr>
          <w:rFonts w:hint="eastAsia"/>
        </w:rPr>
        <w:t>z</w:t>
      </w:r>
      <w:r w:rsidR="00876F80">
        <w:rPr>
          <w:rFonts w:hint="eastAsia"/>
        </w:rPr>
        <w:t>，</w:t>
      </w:r>
      <w:r w:rsidR="00876F80">
        <w:rPr>
          <w:rFonts w:hint="eastAsia"/>
        </w:rPr>
        <w:t>z</w:t>
      </w:r>
      <w:r w:rsidR="00876F80">
        <w:rPr>
          <w:rFonts w:hint="eastAsia"/>
        </w:rPr>
        <w:t>踢出</w:t>
      </w:r>
      <w:r w:rsidR="00876F80">
        <w:rPr>
          <w:rFonts w:hint="eastAsia"/>
        </w:rPr>
        <w:t>x</w:t>
      </w:r>
      <w:r w:rsidR="00876F80">
        <w:rPr>
          <w:rFonts w:hint="eastAsia"/>
        </w:rPr>
        <w:t>）</w:t>
      </w:r>
      <w:r w:rsidR="00AE43C9">
        <w:rPr>
          <w:rFonts w:hint="eastAsia"/>
        </w:rPr>
        <w:t>，</w:t>
      </w:r>
      <w:r w:rsidR="00BE6EFD">
        <w:rPr>
          <w:rFonts w:hint="eastAsia"/>
        </w:rPr>
        <w:t>即找不到空位置，则</w:t>
      </w:r>
      <w:r w:rsidR="00350149">
        <w:rPr>
          <w:rFonts w:hint="eastAsia"/>
        </w:rPr>
        <w:t>本轮插入</w:t>
      </w:r>
      <w:r w:rsidR="00350149">
        <w:rPr>
          <w:rFonts w:hint="eastAsia"/>
        </w:rPr>
        <w:lastRenderedPageBreak/>
        <w:t>失败，执行</w:t>
      </w:r>
      <w:r w:rsidR="00350149">
        <w:rPr>
          <w:rFonts w:hint="eastAsia"/>
        </w:rPr>
        <w:t>rehash</w:t>
      </w:r>
      <w:r w:rsidR="00350149">
        <w:rPr>
          <w:rFonts w:hint="eastAsia"/>
        </w:rPr>
        <w:t>操作，即更换哈希函数</w:t>
      </w:r>
      <w:r w:rsidR="00350149">
        <w:t>h</w:t>
      </w:r>
      <w:r w:rsidR="00350149" w:rsidRPr="007C2782">
        <w:rPr>
          <w:vertAlign w:val="subscript"/>
        </w:rPr>
        <w:t>1</w:t>
      </w:r>
      <w:r w:rsidR="00350149">
        <w:rPr>
          <w:rFonts w:hint="eastAsia"/>
        </w:rPr>
        <w:t>、</w:t>
      </w:r>
      <w:r w:rsidR="00350149">
        <w:t>h</w:t>
      </w:r>
      <w:r w:rsidR="00350149" w:rsidRPr="007C2782">
        <w:rPr>
          <w:vertAlign w:val="subscript"/>
        </w:rPr>
        <w:t>2</w:t>
      </w:r>
      <w:r w:rsidR="00350149">
        <w:rPr>
          <w:rFonts w:hint="eastAsia"/>
        </w:rPr>
        <w:t>，清空哈希表</w:t>
      </w:r>
      <w:r w:rsidR="00BE0F4B">
        <w:rPr>
          <w:rFonts w:hint="eastAsia"/>
        </w:rPr>
        <w:t>T</w:t>
      </w:r>
      <w:r w:rsidR="00BE0F4B" w:rsidRPr="007C2782">
        <w:rPr>
          <w:vertAlign w:val="subscript"/>
        </w:rPr>
        <w:t>1</w:t>
      </w:r>
      <w:r w:rsidR="00BE0F4B">
        <w:rPr>
          <w:rFonts w:hint="eastAsia"/>
        </w:rPr>
        <w:t>、</w:t>
      </w:r>
      <w:r w:rsidR="00BE0F4B">
        <w:t>T</w:t>
      </w:r>
      <w:r w:rsidR="00BE0F4B" w:rsidRPr="007C2782">
        <w:rPr>
          <w:vertAlign w:val="subscript"/>
        </w:rPr>
        <w:t>2</w:t>
      </w:r>
      <w:r w:rsidR="00350149">
        <w:rPr>
          <w:rFonts w:hint="eastAsia"/>
        </w:rPr>
        <w:t>，重新将所有已插入元素和本轮欲插入元素</w:t>
      </w:r>
      <w:r w:rsidR="00350149">
        <w:rPr>
          <w:rFonts w:hint="eastAsia"/>
        </w:rPr>
        <w:t>x</w:t>
      </w:r>
      <w:r w:rsidR="00350149">
        <w:rPr>
          <w:rFonts w:hint="eastAsia"/>
        </w:rPr>
        <w:t>逐一插入哈希表中</w:t>
      </w:r>
      <w:r w:rsidR="000F5F50">
        <w:rPr>
          <w:rFonts w:hint="eastAsia"/>
        </w:rPr>
        <w:t>，若仍遇到插入失败，则反复执行</w:t>
      </w:r>
      <w:r w:rsidR="000F5F50">
        <w:rPr>
          <w:rFonts w:hint="eastAsia"/>
        </w:rPr>
        <w:t>rehash</w:t>
      </w:r>
      <w:r w:rsidR="000F5F50">
        <w:rPr>
          <w:rFonts w:hint="eastAsia"/>
        </w:rPr>
        <w:t>操作，直到插入全部成功为止。</w:t>
      </w:r>
    </w:p>
    <w:p w14:paraId="5BBC62E8" w14:textId="77777777" w:rsidR="000A0162" w:rsidRDefault="00283EFC" w:rsidP="009D1BE2">
      <w:pPr>
        <w:pStyle w:val="afff5"/>
      </w:pPr>
      <w:r>
        <w:rPr>
          <w:rFonts w:hint="eastAsia"/>
        </w:rPr>
        <w:t>由此可见，</w:t>
      </w:r>
      <w:r>
        <w:rPr>
          <w:rFonts w:hint="eastAsia"/>
        </w:rPr>
        <w:t>Cuckoo</w:t>
      </w:r>
      <w:r>
        <w:t xml:space="preserve"> Hashing</w:t>
      </w:r>
      <w:r>
        <w:rPr>
          <w:rFonts w:hint="eastAsia"/>
        </w:rPr>
        <w:t>插入元素的操作与查询操作相比需要更大的时间开销，是</w:t>
      </w:r>
      <w:r>
        <w:rPr>
          <w:rFonts w:hint="eastAsia"/>
        </w:rPr>
        <w:t>C</w:t>
      </w:r>
      <w:r>
        <w:t>uckoo Hashing</w:t>
      </w:r>
      <w:r w:rsidR="00DF020A">
        <w:rPr>
          <w:rFonts w:hint="eastAsia"/>
        </w:rPr>
        <w:t>改进和</w:t>
      </w:r>
      <w:r>
        <w:rPr>
          <w:rFonts w:hint="eastAsia"/>
        </w:rPr>
        <w:t>优化的关键。</w:t>
      </w:r>
      <w:r w:rsidR="006B36ED">
        <w:rPr>
          <w:rFonts w:hint="eastAsia"/>
        </w:rPr>
        <w:t>判断踢出路径是否形成环路是</w:t>
      </w:r>
      <w:r w:rsidR="006B36ED">
        <w:rPr>
          <w:rFonts w:hint="eastAsia"/>
        </w:rPr>
        <w:t>Cuckoo</w:t>
      </w:r>
      <w:r w:rsidR="006B36ED">
        <w:t xml:space="preserve"> </w:t>
      </w:r>
      <w:r w:rsidR="006B36ED">
        <w:rPr>
          <w:rFonts w:hint="eastAsia"/>
        </w:rPr>
        <w:t>Ha</w:t>
      </w:r>
      <w:r w:rsidR="006B36ED">
        <w:t>shing</w:t>
      </w:r>
      <w:r w:rsidR="006B36ED">
        <w:rPr>
          <w:rFonts w:hint="eastAsia"/>
        </w:rPr>
        <w:t>插入元素算法的关键。一种</w:t>
      </w:r>
      <w:r w:rsidR="006B36ED">
        <w:rPr>
          <w:rFonts w:hint="eastAsia"/>
        </w:rPr>
        <w:t>直观</w:t>
      </w:r>
      <w:r w:rsidR="006B36ED">
        <w:rPr>
          <w:rFonts w:hint="eastAsia"/>
        </w:rPr>
        <w:t>的方法是对踢出路径上经过的位置打上标记，当遇到已标记的位置时，表明踢出路径形成了环路。</w:t>
      </w:r>
      <w:r w:rsidR="00767A42">
        <w:rPr>
          <w:rFonts w:hint="eastAsia"/>
        </w:rPr>
        <w:t>由于</w:t>
      </w:r>
      <w:r w:rsidR="006B36ED">
        <w:rPr>
          <w:rFonts w:hint="eastAsia"/>
        </w:rPr>
        <w:t>存储标记信息需要额外的空间开销，现有的方法多是通过设置踢出阈值，当踢出次数超过踢出阈值后，才能判定踢出操作陷入环路</w:t>
      </w:r>
      <w:r w:rsidR="003B36F1">
        <w:rPr>
          <w:rFonts w:hint="eastAsia"/>
        </w:rPr>
        <w:t>，但踢出阈值设置的越大会导致判定环路的开销越大，设置的偏小又有可能导致较长的非环路被误判成环路引发不必要的</w:t>
      </w:r>
      <w:r w:rsidR="003B36F1">
        <w:rPr>
          <w:rFonts w:hint="eastAsia"/>
        </w:rPr>
        <w:t>r</w:t>
      </w:r>
      <w:r w:rsidR="003B36F1">
        <w:t>ehash</w:t>
      </w:r>
      <w:r w:rsidR="003B36F1">
        <w:rPr>
          <w:rFonts w:hint="eastAsia"/>
        </w:rPr>
        <w:t>操作</w:t>
      </w:r>
      <w:r w:rsidR="00BE0005">
        <w:rPr>
          <w:rFonts w:hint="eastAsia"/>
        </w:rPr>
        <w:t>，</w:t>
      </w:r>
      <w:r w:rsidR="00BE0005">
        <w:rPr>
          <w:rFonts w:hint="eastAsia"/>
        </w:rPr>
        <w:t>Cuckoo</w:t>
      </w:r>
      <w:r w:rsidR="00BE0005">
        <w:rPr>
          <w:rFonts w:hint="eastAsia"/>
        </w:rPr>
        <w:t>图中可能既有很长的非环路又有很短的环路，设置统一的踢出阈值显然会带来很多不必要的开销</w:t>
      </w:r>
      <w:r w:rsidR="006B36ED">
        <w:rPr>
          <w:rFonts w:hint="eastAsia"/>
        </w:rPr>
        <w:t>。</w:t>
      </w:r>
    </w:p>
    <w:p w14:paraId="577AF9D2" w14:textId="2BC2657E" w:rsidR="006B36ED" w:rsidRDefault="006B36ED" w:rsidP="009D1BE2">
      <w:pPr>
        <w:pStyle w:val="afff5"/>
      </w:pPr>
      <w:r>
        <w:rPr>
          <w:rFonts w:hint="eastAsia"/>
        </w:rPr>
        <w:t>无论是打标记或是设置踢出阈值，都需要实际执行踢出操作，才能判断是否会陷入环路。一旦踢出操作陷入环路，便意味着本轮</w:t>
      </w:r>
      <w:r w:rsidR="009D1BE2">
        <w:rPr>
          <w:rFonts w:hint="eastAsia"/>
        </w:rPr>
        <w:t>所做的</w:t>
      </w:r>
      <w:r>
        <w:rPr>
          <w:rFonts w:hint="eastAsia"/>
        </w:rPr>
        <w:t>踢出操作</w:t>
      </w:r>
      <w:r w:rsidR="009D1BE2">
        <w:rPr>
          <w:rFonts w:hint="eastAsia"/>
        </w:rPr>
        <w:t>都是无用功，因为无论踢出多少次都找不到空位置。</w:t>
      </w:r>
      <w:r w:rsidR="009D1BE2">
        <w:rPr>
          <w:rFonts w:hint="eastAsia"/>
        </w:rPr>
        <w:t>踢出操作包含大量的内存写操作，</w:t>
      </w:r>
      <w:r w:rsidR="00767A42">
        <w:rPr>
          <w:rFonts w:hint="eastAsia"/>
        </w:rPr>
        <w:t>因此将会</w:t>
      </w:r>
      <w:r w:rsidR="00B92957">
        <w:rPr>
          <w:rFonts w:hint="eastAsia"/>
        </w:rPr>
        <w:t>导致</w:t>
      </w:r>
      <w:r w:rsidR="00767A42">
        <w:rPr>
          <w:rFonts w:hint="eastAsia"/>
        </w:rPr>
        <w:t>较大的时间延迟和系统资源消耗</w:t>
      </w:r>
      <w:r w:rsidR="009D1BE2">
        <w:rPr>
          <w:rFonts w:hint="eastAsia"/>
        </w:rPr>
        <w:t>。</w:t>
      </w:r>
    </w:p>
    <w:p w14:paraId="28305DD7" w14:textId="7F2118E3" w:rsidR="00AC5890" w:rsidRPr="006B36ED" w:rsidRDefault="00AC5890" w:rsidP="009D1BE2">
      <w:pPr>
        <w:pStyle w:val="afff5"/>
        <w:rPr>
          <w:rFonts w:hint="eastAsia"/>
        </w:rPr>
      </w:pPr>
      <w:r>
        <w:rPr>
          <w:rFonts w:hint="eastAsia"/>
        </w:rPr>
        <w:t>本文的设计目标是：对</w:t>
      </w:r>
      <w:r>
        <w:rPr>
          <w:rFonts w:hint="eastAsia"/>
        </w:rPr>
        <w:t>C</w:t>
      </w:r>
      <w:r>
        <w:t>uckoo Hashing</w:t>
      </w:r>
      <w:r>
        <w:rPr>
          <w:rFonts w:hint="eastAsia"/>
        </w:rPr>
        <w:t>插入元素的传统算法进行改进，使之无需实际执行踢出操作就能提前判断踢出路径中是否会形成环路，</w:t>
      </w:r>
      <w:r w:rsidR="004816DE">
        <w:rPr>
          <w:rFonts w:hint="eastAsia"/>
        </w:rPr>
        <w:t>并能提前判断哪一个候选位置具有更短的踢出路径</w:t>
      </w:r>
      <w:r w:rsidR="00466ECF">
        <w:rPr>
          <w:rFonts w:hint="eastAsia"/>
        </w:rPr>
        <w:t>，从而做出比“随机”更合理的选择。</w:t>
      </w:r>
    </w:p>
    <w:p w14:paraId="3B0661F0" w14:textId="1CD0DFEC" w:rsidR="000201FC" w:rsidRDefault="002805AE" w:rsidP="000201FC">
      <w:pPr>
        <w:pStyle w:val="10"/>
      </w:pPr>
      <w:bookmarkStart w:id="16" w:name="_Toc101391062"/>
      <w:r>
        <w:rPr>
          <w:rFonts w:hint="eastAsia"/>
        </w:rPr>
        <w:t>设计</w:t>
      </w:r>
      <w:r w:rsidR="004B1D17">
        <w:rPr>
          <w:rFonts w:hint="eastAsia"/>
        </w:rPr>
        <w:t>思路</w:t>
      </w:r>
      <w:bookmarkEnd w:id="16"/>
    </w:p>
    <w:p w14:paraId="142B266C" w14:textId="05B8F966" w:rsidR="008A1718" w:rsidRPr="008A1718" w:rsidRDefault="008A1718" w:rsidP="008A1718">
      <w:pPr>
        <w:pStyle w:val="2"/>
        <w:ind w:right="240"/>
        <w:rPr>
          <w:rFonts w:hint="eastAsia"/>
        </w:rPr>
      </w:pPr>
      <w:bookmarkStart w:id="17" w:name="_Toc101391063"/>
      <w:r>
        <w:rPr>
          <w:rFonts w:hint="eastAsia"/>
        </w:rPr>
        <w:t>C</w:t>
      </w:r>
      <w:r>
        <w:t>uckoo</w:t>
      </w:r>
      <w:r>
        <w:rPr>
          <w:rFonts w:hint="eastAsia"/>
        </w:rPr>
        <w:t>图</w:t>
      </w:r>
      <w:bookmarkEnd w:id="17"/>
    </w:p>
    <w:p w14:paraId="36440F25" w14:textId="31E4470A" w:rsidR="00105C12" w:rsidRDefault="00637EA9" w:rsidP="00F06FF9">
      <w:pPr>
        <w:pStyle w:val="afff5"/>
      </w:pPr>
      <w:r>
        <w:rPr>
          <w:rFonts w:hint="eastAsia"/>
        </w:rPr>
        <w:t>为了便于分析</w:t>
      </w:r>
      <w:r>
        <w:rPr>
          <w:rFonts w:hint="eastAsia"/>
        </w:rPr>
        <w:t>C</w:t>
      </w:r>
      <w:r>
        <w:t>uckoo Hashing</w:t>
      </w:r>
      <w:r>
        <w:rPr>
          <w:rFonts w:hint="eastAsia"/>
        </w:rPr>
        <w:t>的踢出路径，</w:t>
      </w:r>
      <w:r w:rsidR="00105C12">
        <w:rPr>
          <w:rFonts w:hint="eastAsia"/>
        </w:rPr>
        <w:t>引入</w:t>
      </w:r>
      <w:r w:rsidR="00105C12">
        <w:t>Cuckoo</w:t>
      </w:r>
      <w:r w:rsidR="00105C12">
        <w:rPr>
          <w:rFonts w:hint="eastAsia"/>
        </w:rPr>
        <w:t>图对哈希表中的元素及其候选位置进行描述。</w:t>
      </w:r>
      <w:r w:rsidR="00995A47">
        <w:rPr>
          <w:rFonts w:hint="eastAsia"/>
        </w:rPr>
        <w:t>哈希表中的每个元素</w:t>
      </w:r>
      <w:r w:rsidR="00995A47">
        <w:rPr>
          <w:rFonts w:hint="eastAsia"/>
        </w:rPr>
        <w:t>x</w:t>
      </w:r>
      <w:r w:rsidR="00995A47">
        <w:rPr>
          <w:rFonts w:hint="eastAsia"/>
        </w:rPr>
        <w:t>对应于</w:t>
      </w:r>
      <w:r w:rsidR="00995A47">
        <w:rPr>
          <w:rFonts w:hint="eastAsia"/>
        </w:rPr>
        <w:t>Cuckoo</w:t>
      </w:r>
      <w:r w:rsidR="00995A47">
        <w:rPr>
          <w:rFonts w:hint="eastAsia"/>
        </w:rPr>
        <w:t>图中的一条有向边，边的起点是</w:t>
      </w:r>
      <w:r w:rsidR="00995A47">
        <w:rPr>
          <w:rFonts w:hint="eastAsia"/>
        </w:rPr>
        <w:t>x</w:t>
      </w:r>
      <w:r w:rsidR="00995A47">
        <w:rPr>
          <w:rFonts w:hint="eastAsia"/>
        </w:rPr>
        <w:t>的实际存储位置，边的终点是</w:t>
      </w:r>
      <w:r w:rsidR="00995A47">
        <w:rPr>
          <w:rFonts w:hint="eastAsia"/>
        </w:rPr>
        <w:t>x</w:t>
      </w:r>
      <w:r w:rsidR="00995A47">
        <w:rPr>
          <w:rFonts w:hint="eastAsia"/>
        </w:rPr>
        <w:t>的备用候选位置。</w:t>
      </w:r>
    </w:p>
    <w:p w14:paraId="1D86072D" w14:textId="7EE80D59" w:rsidR="008B1C0F" w:rsidRDefault="008B1C0F" w:rsidP="00F06FF9">
      <w:pPr>
        <w:pStyle w:val="afff5"/>
      </w:pPr>
      <w:r>
        <w:rPr>
          <w:rFonts w:hint="eastAsia"/>
        </w:rPr>
        <w:t>当某个位置为空时，其节点出度为</w:t>
      </w:r>
      <w:r>
        <w:rPr>
          <w:rFonts w:hint="eastAsia"/>
        </w:rPr>
        <w:t>0</w:t>
      </w:r>
      <w:r>
        <w:rPr>
          <w:rFonts w:hint="eastAsia"/>
        </w:rPr>
        <w:t>；当某个位置存有元素时，由于一个位置至多存储一个元素，所以其节点出度为</w:t>
      </w:r>
      <w:r>
        <w:rPr>
          <w:rFonts w:hint="eastAsia"/>
        </w:rPr>
        <w:t>1</w:t>
      </w:r>
      <w:r>
        <w:rPr>
          <w:rFonts w:hint="eastAsia"/>
        </w:rPr>
        <w:t>。当要踢出某个位置存储的元素时，该元素将被踢到该位置节点的出边的终点位置</w:t>
      </w:r>
      <w:r w:rsidR="00892E50">
        <w:rPr>
          <w:rFonts w:hint="eastAsia"/>
        </w:rPr>
        <w:t>，因此</w:t>
      </w:r>
      <w:r w:rsidR="00892E50">
        <w:rPr>
          <w:rFonts w:hint="eastAsia"/>
        </w:rPr>
        <w:t>C</w:t>
      </w:r>
      <w:r w:rsidR="00892E50">
        <w:t>uckoo</w:t>
      </w:r>
      <w:r w:rsidR="00892E50">
        <w:rPr>
          <w:rFonts w:hint="eastAsia"/>
        </w:rPr>
        <w:t>图的有向边构成的路径即为踢出路径。</w:t>
      </w:r>
    </w:p>
    <w:p w14:paraId="223CAD73" w14:textId="6B3246ED" w:rsidR="00B63980" w:rsidRDefault="000201FC" w:rsidP="00F06FF9">
      <w:pPr>
        <w:pStyle w:val="afff5"/>
      </w:pPr>
      <w:r>
        <w:rPr>
          <w:rFonts w:hint="eastAsia"/>
        </w:rPr>
        <w:t>一个直观的想法是</w:t>
      </w:r>
      <w:r w:rsidR="00F23838">
        <w:rPr>
          <w:rFonts w:hint="eastAsia"/>
        </w:rPr>
        <w:t>：</w:t>
      </w:r>
      <w:r>
        <w:rPr>
          <w:rFonts w:hint="eastAsia"/>
        </w:rPr>
        <w:t>在每次插入元素前，使用</w:t>
      </w:r>
      <w:r>
        <w:rPr>
          <w:rFonts w:hint="eastAsia"/>
        </w:rPr>
        <w:t>B</w:t>
      </w:r>
      <w:r>
        <w:t>FS</w:t>
      </w:r>
      <w:r>
        <w:rPr>
          <w:rFonts w:hint="eastAsia"/>
        </w:rPr>
        <w:t>（广度优先搜索）计算待插入</w:t>
      </w:r>
      <w:r>
        <w:rPr>
          <w:rFonts w:hint="eastAsia"/>
        </w:rPr>
        <w:lastRenderedPageBreak/>
        <w:t>元素的两个候选位置的踢出路径长度，并在</w:t>
      </w:r>
      <w:r>
        <w:rPr>
          <w:rFonts w:hint="eastAsia"/>
        </w:rPr>
        <w:t>B</w:t>
      </w:r>
      <w:r>
        <w:t>FS</w:t>
      </w:r>
      <w:r>
        <w:rPr>
          <w:rFonts w:hint="eastAsia"/>
        </w:rPr>
        <w:t>过程中对已访问的节点打标记，从而判断环路</w:t>
      </w:r>
      <w:r w:rsidR="003675BF">
        <w:rPr>
          <w:rFonts w:hint="eastAsia"/>
        </w:rPr>
        <w:t>，根据</w:t>
      </w:r>
      <w:r w:rsidR="003675BF">
        <w:rPr>
          <w:rFonts w:hint="eastAsia"/>
        </w:rPr>
        <w:t>B</w:t>
      </w:r>
      <w:r w:rsidR="003675BF">
        <w:t>FS</w:t>
      </w:r>
      <w:r w:rsidR="003675BF">
        <w:rPr>
          <w:rFonts w:hint="eastAsia"/>
        </w:rPr>
        <w:t>计算得到的信息选择踢出路径最短且不形成环路的候选位置执行踢出操作</w:t>
      </w:r>
      <w:r>
        <w:rPr>
          <w:rFonts w:hint="eastAsia"/>
        </w:rPr>
        <w:t>。但</w:t>
      </w:r>
      <w:r>
        <w:rPr>
          <w:rFonts w:hint="eastAsia"/>
        </w:rPr>
        <w:t>B</w:t>
      </w:r>
      <w:r>
        <w:t>FS</w:t>
      </w:r>
      <w:r>
        <w:rPr>
          <w:rFonts w:hint="eastAsia"/>
        </w:rPr>
        <w:t>过程需要遍历踢出路径上的</w:t>
      </w:r>
      <w:r w:rsidR="00B4494A">
        <w:rPr>
          <w:rFonts w:hint="eastAsia"/>
        </w:rPr>
        <w:t>每一个</w:t>
      </w:r>
      <w:r w:rsidR="008465A9">
        <w:rPr>
          <w:rFonts w:hint="eastAsia"/>
        </w:rPr>
        <w:t>节点，</w:t>
      </w:r>
      <w:r w:rsidR="003675BF">
        <w:rPr>
          <w:rFonts w:hint="eastAsia"/>
        </w:rPr>
        <w:t>意味着在</w:t>
      </w:r>
      <w:r w:rsidR="0080264B">
        <w:rPr>
          <w:rFonts w:hint="eastAsia"/>
        </w:rPr>
        <w:t>每次</w:t>
      </w:r>
      <w:r w:rsidR="008465A9">
        <w:rPr>
          <w:rFonts w:hint="eastAsia"/>
        </w:rPr>
        <w:t>实际执行踢出操作</w:t>
      </w:r>
      <w:r w:rsidR="003675BF">
        <w:rPr>
          <w:rFonts w:hint="eastAsia"/>
        </w:rPr>
        <w:t>之前，需要</w:t>
      </w:r>
      <w:r w:rsidR="008465A9">
        <w:rPr>
          <w:rFonts w:hint="eastAsia"/>
        </w:rPr>
        <w:t>模拟执行一遍踢出操作，需要较大的时间开销</w:t>
      </w:r>
      <w:r w:rsidR="0080264B">
        <w:rPr>
          <w:rFonts w:hint="eastAsia"/>
        </w:rPr>
        <w:t>，并且这一时间开销会随着插入元素数目的增多</w:t>
      </w:r>
      <w:r w:rsidR="00250D8D">
        <w:rPr>
          <w:rFonts w:hint="eastAsia"/>
        </w:rPr>
        <w:t>、</w:t>
      </w:r>
      <w:r w:rsidR="0080264B">
        <w:rPr>
          <w:rFonts w:hint="eastAsia"/>
        </w:rPr>
        <w:t>Cuckoo</w:t>
      </w:r>
      <w:r w:rsidR="0080264B">
        <w:rPr>
          <w:rFonts w:hint="eastAsia"/>
        </w:rPr>
        <w:t>图规模的扩大</w:t>
      </w:r>
      <w:r w:rsidR="00250D8D">
        <w:rPr>
          <w:rFonts w:hint="eastAsia"/>
        </w:rPr>
        <w:t>、</w:t>
      </w:r>
      <w:r w:rsidR="004A28E4">
        <w:rPr>
          <w:rFonts w:hint="eastAsia"/>
        </w:rPr>
        <w:t>负载</w:t>
      </w:r>
      <w:r w:rsidR="00250D8D">
        <w:rPr>
          <w:rFonts w:hint="eastAsia"/>
        </w:rPr>
        <w:t>率的升高</w:t>
      </w:r>
      <w:r w:rsidR="0080264B">
        <w:rPr>
          <w:rFonts w:hint="eastAsia"/>
        </w:rPr>
        <w:t>而增长。</w:t>
      </w:r>
    </w:p>
    <w:p w14:paraId="736032CA" w14:textId="728D4E89" w:rsidR="002378E2" w:rsidRDefault="00B63980" w:rsidP="00615B91">
      <w:pPr>
        <w:pStyle w:val="afff5"/>
      </w:pPr>
      <w:r>
        <w:rPr>
          <w:rFonts w:hint="eastAsia"/>
        </w:rPr>
        <w:t>为降低这一时间开销，一种可能的解决思路是</w:t>
      </w:r>
      <w:r w:rsidR="00F23838">
        <w:rPr>
          <w:rFonts w:hint="eastAsia"/>
        </w:rPr>
        <w:t>：</w:t>
      </w:r>
      <w:r>
        <w:rPr>
          <w:rFonts w:hint="eastAsia"/>
        </w:rPr>
        <w:t>把所有位置到空位置的最短路径长度存储在一张表中，每插入一个元素时对这张表进行动态更新，即期望通过利用已有信息来降低插入元素时最短路径长度的计算开销，例如使用动态的最短路径算法。但</w:t>
      </w:r>
      <w:r w:rsidR="00164FBF">
        <w:rPr>
          <w:rFonts w:hint="eastAsia"/>
        </w:rPr>
        <w:t>动态最短路径算法的计算开销依然不小，且</w:t>
      </w:r>
      <w:r>
        <w:rPr>
          <w:rFonts w:hint="eastAsia"/>
        </w:rPr>
        <w:t>这种思路意味着</w:t>
      </w:r>
      <w:r w:rsidR="003707A3">
        <w:rPr>
          <w:rFonts w:hint="eastAsia"/>
        </w:rPr>
        <w:t>除了</w:t>
      </w:r>
      <w:r w:rsidR="003675BF">
        <w:rPr>
          <w:rFonts w:hint="eastAsia"/>
        </w:rPr>
        <w:t>需要记录完整的</w:t>
      </w:r>
      <w:r w:rsidR="003675BF">
        <w:rPr>
          <w:rFonts w:hint="eastAsia"/>
        </w:rPr>
        <w:t>Cuckoo</w:t>
      </w:r>
      <w:r w:rsidR="003675BF">
        <w:rPr>
          <w:rFonts w:hint="eastAsia"/>
        </w:rPr>
        <w:t>图信息</w:t>
      </w:r>
      <w:r w:rsidR="003707A3">
        <w:rPr>
          <w:rFonts w:hint="eastAsia"/>
        </w:rPr>
        <w:t>和</w:t>
      </w:r>
      <w:r w:rsidR="003675BF">
        <w:rPr>
          <w:rFonts w:hint="eastAsia"/>
        </w:rPr>
        <w:t>为判断环路记录</w:t>
      </w:r>
      <w:r w:rsidR="003707A3">
        <w:rPr>
          <w:rFonts w:hint="eastAsia"/>
        </w:rPr>
        <w:t>的</w:t>
      </w:r>
      <w:r w:rsidR="003675BF">
        <w:rPr>
          <w:rFonts w:hint="eastAsia"/>
        </w:rPr>
        <w:t>标记信息</w:t>
      </w:r>
      <w:r w:rsidR="003707A3">
        <w:rPr>
          <w:rFonts w:hint="eastAsia"/>
        </w:rPr>
        <w:t>外</w:t>
      </w:r>
      <w:r w:rsidR="003675BF">
        <w:rPr>
          <w:rFonts w:hint="eastAsia"/>
        </w:rPr>
        <w:t>，</w:t>
      </w:r>
      <w:r w:rsidR="003707A3">
        <w:rPr>
          <w:rFonts w:hint="eastAsia"/>
        </w:rPr>
        <w:t>还需要记录所有位置到空位置的最短路径长度，</w:t>
      </w:r>
      <w:r w:rsidR="003675BF">
        <w:rPr>
          <w:rFonts w:hint="eastAsia"/>
        </w:rPr>
        <w:t>其引入的额外空间开销</w:t>
      </w:r>
      <w:r w:rsidR="002378E2">
        <w:rPr>
          <w:rFonts w:hint="eastAsia"/>
        </w:rPr>
        <w:t>将变得</w:t>
      </w:r>
      <w:r w:rsidR="00164FBF">
        <w:rPr>
          <w:rFonts w:hint="eastAsia"/>
        </w:rPr>
        <w:t>很</w:t>
      </w:r>
      <w:r w:rsidR="00D54B3D">
        <w:rPr>
          <w:rFonts w:hint="eastAsia"/>
        </w:rPr>
        <w:t>大</w:t>
      </w:r>
      <w:r w:rsidR="00640817">
        <w:rPr>
          <w:rFonts w:hint="eastAsia"/>
        </w:rPr>
        <w:t>。</w:t>
      </w:r>
      <w:r w:rsidR="00640817">
        <w:t xml:space="preserve"> </w:t>
      </w:r>
    </w:p>
    <w:p w14:paraId="56B81E69" w14:textId="05A9453E" w:rsidR="00615B91" w:rsidRDefault="00640817" w:rsidP="00615B91">
      <w:pPr>
        <w:pStyle w:val="afff5"/>
        <w:rPr>
          <w:rFonts w:hint="eastAsia"/>
        </w:rPr>
      </w:pPr>
      <w:r>
        <w:rPr>
          <w:rFonts w:hint="eastAsia"/>
        </w:rPr>
        <w:t>由于在实际的大数据存储系统中，</w:t>
      </w:r>
      <w:r>
        <w:rPr>
          <w:rFonts w:hint="eastAsia"/>
        </w:rPr>
        <w:t>哈希表规模</w:t>
      </w:r>
      <w:r>
        <w:rPr>
          <w:rFonts w:hint="eastAsia"/>
        </w:rPr>
        <w:t>往往非常大，所以我们必须寻求一种计算开销和空间开销较低的提高</w:t>
      </w:r>
      <w:r w:rsidR="00E651CA">
        <w:rPr>
          <w:rFonts w:hint="eastAsia"/>
        </w:rPr>
        <w:t>插入</w:t>
      </w:r>
      <w:r>
        <w:rPr>
          <w:rFonts w:hint="eastAsia"/>
        </w:rPr>
        <w:t>效率的方法。</w:t>
      </w:r>
      <w:r w:rsidR="0058608B">
        <w:rPr>
          <w:rFonts w:hint="eastAsia"/>
        </w:rPr>
        <w:t>计算最短路径虽然能保证选出最优的候选位置并把插入过程开销降到最低，但预判过程需要较高的计算和空间开销；而随机选择一个候选位置虽然在预判过程不需要任何计算和空间开销（因为没有预判过程），但插入过程开销较大</w:t>
      </w:r>
      <w:r w:rsidR="0022010F">
        <w:rPr>
          <w:rFonts w:hint="eastAsia"/>
        </w:rPr>
        <w:t>。</w:t>
      </w:r>
      <w:r w:rsidR="0058608B">
        <w:rPr>
          <w:rFonts w:hint="eastAsia"/>
        </w:rPr>
        <w:t>我们需要在二者之间寻找折中的方案，</w:t>
      </w:r>
      <w:bookmarkStart w:id="18" w:name="_Hlk101383215"/>
      <w:r w:rsidR="00237BC2">
        <w:rPr>
          <w:rFonts w:hint="eastAsia"/>
        </w:rPr>
        <w:t>希望在预判过程中</w:t>
      </w:r>
      <w:r w:rsidR="0058608B">
        <w:rPr>
          <w:rFonts w:hint="eastAsia"/>
        </w:rPr>
        <w:t>使用较少的计算和空间开销，</w:t>
      </w:r>
      <w:r w:rsidR="0025293D">
        <w:rPr>
          <w:rFonts w:hint="eastAsia"/>
        </w:rPr>
        <w:t>消除</w:t>
      </w:r>
      <w:r w:rsidR="00237BC2">
        <w:rPr>
          <w:rFonts w:hint="eastAsia"/>
        </w:rPr>
        <w:t>插入过程中的</w:t>
      </w:r>
      <w:r w:rsidR="00285799">
        <w:rPr>
          <w:rFonts w:hint="eastAsia"/>
        </w:rPr>
        <w:t>大部分</w:t>
      </w:r>
      <w:r w:rsidR="00381F26">
        <w:rPr>
          <w:rFonts w:hint="eastAsia"/>
        </w:rPr>
        <w:t>（而非全部）不必要</w:t>
      </w:r>
      <w:r w:rsidR="00237BC2">
        <w:rPr>
          <w:rFonts w:hint="eastAsia"/>
        </w:rPr>
        <w:t>开销</w:t>
      </w:r>
      <w:bookmarkEnd w:id="18"/>
      <w:r w:rsidR="00237BC2">
        <w:rPr>
          <w:rFonts w:hint="eastAsia"/>
        </w:rPr>
        <w:t>。</w:t>
      </w:r>
    </w:p>
    <w:p w14:paraId="62195851" w14:textId="7AA724E6" w:rsidR="00BF1B97" w:rsidRDefault="00BF1B97" w:rsidP="00F06FF9">
      <w:pPr>
        <w:pStyle w:val="afff5"/>
      </w:pPr>
      <w:r>
        <w:rPr>
          <w:rFonts w:hint="eastAsia"/>
        </w:rPr>
        <w:t>Cuckoo</w:t>
      </w:r>
      <w:r>
        <w:rPr>
          <w:rFonts w:hint="eastAsia"/>
        </w:rPr>
        <w:t>图的边的总数目一定小于等于节点的总数目，因为插入元素的总数目一定小于等于所有候选位置的总数目。</w:t>
      </w:r>
      <w:r w:rsidR="005D4E83">
        <w:rPr>
          <w:rFonts w:hint="eastAsia"/>
        </w:rPr>
        <w:t>因此，</w:t>
      </w:r>
      <w:r w:rsidR="005D4E83">
        <w:rPr>
          <w:rFonts w:hint="eastAsia"/>
        </w:rPr>
        <w:t>Cuckoo</w:t>
      </w:r>
      <w:r w:rsidR="005D4E83">
        <w:rPr>
          <w:rFonts w:hint="eastAsia"/>
        </w:rPr>
        <w:t>图可能</w:t>
      </w:r>
      <w:r w:rsidR="008847B7">
        <w:rPr>
          <w:rFonts w:hint="eastAsia"/>
        </w:rPr>
        <w:t>不是一个连通图</w:t>
      </w:r>
      <w:r w:rsidR="00375DEF">
        <w:rPr>
          <w:rFonts w:hint="eastAsia"/>
        </w:rPr>
        <w:t>，</w:t>
      </w:r>
      <w:r w:rsidR="00375DEF">
        <w:rPr>
          <w:rFonts w:hint="eastAsia"/>
        </w:rPr>
        <w:t>Cuckoo</w:t>
      </w:r>
      <w:r w:rsidR="00375DEF">
        <w:rPr>
          <w:rFonts w:hint="eastAsia"/>
        </w:rPr>
        <w:t>图的极大连通子图个数至少为</w:t>
      </w:r>
      <w:r w:rsidR="00375DEF">
        <w:rPr>
          <w:rFonts w:hint="eastAsia"/>
        </w:rPr>
        <w:t>1</w:t>
      </w:r>
      <w:r w:rsidR="008847B7">
        <w:rPr>
          <w:rFonts w:hint="eastAsia"/>
        </w:rPr>
        <w:t>。</w:t>
      </w:r>
      <w:r w:rsidR="005D4E83">
        <w:rPr>
          <w:rFonts w:hint="eastAsia"/>
        </w:rPr>
        <w:t>同理可知，</w:t>
      </w:r>
      <w:r w:rsidR="008847B7">
        <w:rPr>
          <w:rFonts w:hint="eastAsia"/>
        </w:rPr>
        <w:t>Cuckoo</w:t>
      </w:r>
      <w:r w:rsidR="008847B7">
        <w:rPr>
          <w:rFonts w:hint="eastAsia"/>
        </w:rPr>
        <w:t>图的</w:t>
      </w:r>
      <w:r w:rsidR="005D4E83">
        <w:rPr>
          <w:rFonts w:hint="eastAsia"/>
        </w:rPr>
        <w:t>每个</w:t>
      </w:r>
      <w:r w:rsidR="008847B7">
        <w:rPr>
          <w:rFonts w:hint="eastAsia"/>
        </w:rPr>
        <w:t>极大</w:t>
      </w:r>
      <w:r w:rsidR="005D4E83">
        <w:rPr>
          <w:rFonts w:hint="eastAsia"/>
        </w:rPr>
        <w:t>连通子图也必然都满足边的总数目小于等于节点总数目</w:t>
      </w:r>
      <w:r w:rsidR="008847B7">
        <w:rPr>
          <w:rFonts w:hint="eastAsia"/>
        </w:rPr>
        <w:t>，又因为连通性，所以</w:t>
      </w:r>
      <w:r w:rsidR="008847B7">
        <w:rPr>
          <w:rFonts w:hint="eastAsia"/>
        </w:rPr>
        <w:t>Cuckoo</w:t>
      </w:r>
      <w:r w:rsidR="008847B7">
        <w:rPr>
          <w:rFonts w:hint="eastAsia"/>
        </w:rPr>
        <w:t>图的每个极大连通子图一定要么满足</w:t>
      </w:r>
      <w:r w:rsidR="002C2FF5">
        <w:rPr>
          <w:rFonts w:hint="eastAsia"/>
        </w:rPr>
        <w:t>“</w:t>
      </w:r>
      <w:r w:rsidR="008847B7">
        <w:rPr>
          <w:rFonts w:hint="eastAsia"/>
        </w:rPr>
        <w:t>边数</w:t>
      </w:r>
      <w:r w:rsidR="008847B7">
        <w:rPr>
          <w:rFonts w:hint="eastAsia"/>
        </w:rPr>
        <w:t>=</w:t>
      </w:r>
      <w:r w:rsidR="008847B7">
        <w:rPr>
          <w:rFonts w:hint="eastAsia"/>
        </w:rPr>
        <w:t>节点数</w:t>
      </w:r>
      <w:r w:rsidR="008847B7">
        <w:rPr>
          <w:rFonts w:hint="eastAsia"/>
        </w:rPr>
        <w:t>-</w:t>
      </w:r>
      <w:r w:rsidR="008847B7">
        <w:t>1</w:t>
      </w:r>
      <w:r w:rsidR="002C2FF5">
        <w:rPr>
          <w:rFonts w:hint="eastAsia"/>
        </w:rPr>
        <w:t>”</w:t>
      </w:r>
      <w:r w:rsidR="008847B7">
        <w:rPr>
          <w:rFonts w:hint="eastAsia"/>
        </w:rPr>
        <w:t>，要么满足</w:t>
      </w:r>
      <w:r w:rsidR="002C2FF5">
        <w:rPr>
          <w:rFonts w:hint="eastAsia"/>
        </w:rPr>
        <w:t>“</w:t>
      </w:r>
      <w:r w:rsidR="008847B7">
        <w:rPr>
          <w:rFonts w:hint="eastAsia"/>
        </w:rPr>
        <w:t>边数</w:t>
      </w:r>
      <w:r w:rsidR="008847B7">
        <w:rPr>
          <w:rFonts w:hint="eastAsia"/>
        </w:rPr>
        <w:t>=</w:t>
      </w:r>
      <w:r w:rsidR="00892E50">
        <w:rPr>
          <w:rFonts w:hint="eastAsia"/>
        </w:rPr>
        <w:t>节点</w:t>
      </w:r>
      <w:r w:rsidR="008847B7">
        <w:rPr>
          <w:rFonts w:hint="eastAsia"/>
        </w:rPr>
        <w:t>数</w:t>
      </w:r>
      <w:r w:rsidR="002C2FF5">
        <w:rPr>
          <w:rFonts w:hint="eastAsia"/>
        </w:rPr>
        <w:t>”</w:t>
      </w:r>
      <w:r w:rsidR="005D4E83">
        <w:rPr>
          <w:rFonts w:hint="eastAsia"/>
        </w:rPr>
        <w:t>。</w:t>
      </w:r>
      <w:r w:rsidR="00EA6315">
        <w:rPr>
          <w:rFonts w:hint="eastAsia"/>
        </w:rPr>
        <w:t>我们称满足“边数</w:t>
      </w:r>
      <w:r w:rsidR="00EA6315">
        <w:rPr>
          <w:rFonts w:hint="eastAsia"/>
        </w:rPr>
        <w:t>=</w:t>
      </w:r>
      <w:r w:rsidR="00EA6315">
        <w:rPr>
          <w:rFonts w:hint="eastAsia"/>
        </w:rPr>
        <w:t>节点数</w:t>
      </w:r>
      <w:r w:rsidR="00EA6315">
        <w:rPr>
          <w:rFonts w:hint="eastAsia"/>
        </w:rPr>
        <w:t>-</w:t>
      </w:r>
      <w:r w:rsidR="00EA6315">
        <w:t>1</w:t>
      </w:r>
      <w:r w:rsidR="00EA6315">
        <w:rPr>
          <w:rFonts w:hint="eastAsia"/>
        </w:rPr>
        <w:t>”的子图是</w:t>
      </w:r>
      <w:r w:rsidR="00EA6315">
        <w:t>non-maximal</w:t>
      </w:r>
      <w:r w:rsidR="00EA6315">
        <w:rPr>
          <w:rFonts w:hint="eastAsia"/>
        </w:rPr>
        <w:t>的，</w:t>
      </w:r>
      <w:r w:rsidR="00D21B4E">
        <w:rPr>
          <w:rFonts w:hint="eastAsia"/>
        </w:rPr>
        <w:t>意为该子图</w:t>
      </w:r>
      <w:r w:rsidR="00D46901">
        <w:rPr>
          <w:rFonts w:hint="eastAsia"/>
        </w:rPr>
        <w:t>还有空位置能容纳新插入的元素；我们</w:t>
      </w:r>
      <w:r w:rsidR="00EA6315">
        <w:rPr>
          <w:rFonts w:hint="eastAsia"/>
        </w:rPr>
        <w:t>称满足“边数</w:t>
      </w:r>
      <w:r w:rsidR="00EA6315">
        <w:rPr>
          <w:rFonts w:hint="eastAsia"/>
        </w:rPr>
        <w:t>=</w:t>
      </w:r>
      <w:r w:rsidR="00EA6315">
        <w:rPr>
          <w:rFonts w:hint="eastAsia"/>
        </w:rPr>
        <w:t>节点数”的子图是</w:t>
      </w:r>
      <w:r w:rsidR="00EA6315">
        <w:rPr>
          <w:rFonts w:hint="eastAsia"/>
        </w:rPr>
        <w:t>maximal</w:t>
      </w:r>
      <w:r w:rsidR="00EA6315">
        <w:rPr>
          <w:rFonts w:hint="eastAsia"/>
        </w:rPr>
        <w:t>的</w:t>
      </w:r>
      <w:r w:rsidR="00D46901">
        <w:rPr>
          <w:rFonts w:hint="eastAsia"/>
        </w:rPr>
        <w:t>，意为该子图没有空位置能容纳新插入的元素。</w:t>
      </w:r>
      <w:r w:rsidR="00186BFA">
        <w:rPr>
          <w:rFonts w:hint="eastAsia"/>
        </w:rPr>
        <w:t>因此，我们只能把待插入元素插入到</w:t>
      </w:r>
      <w:r w:rsidR="00186BFA">
        <w:rPr>
          <w:rFonts w:hint="eastAsia"/>
        </w:rPr>
        <w:t>n</w:t>
      </w:r>
      <w:r w:rsidR="00186BFA">
        <w:t>on-maximal</w:t>
      </w:r>
      <w:r w:rsidR="00186BFA">
        <w:rPr>
          <w:rFonts w:hint="eastAsia"/>
        </w:rPr>
        <w:t>的子图中，如果待插入元素的某个候选位置位于</w:t>
      </w:r>
      <w:r w:rsidR="00186BFA">
        <w:rPr>
          <w:rFonts w:hint="eastAsia"/>
        </w:rPr>
        <w:t>m</w:t>
      </w:r>
      <w:r w:rsidR="00186BFA">
        <w:t>aximal</w:t>
      </w:r>
      <w:r w:rsidR="00186BFA">
        <w:rPr>
          <w:rFonts w:hint="eastAsia"/>
        </w:rPr>
        <w:t>的子图中，那么我们不应试图把元素插入到该候选位置。</w:t>
      </w:r>
    </w:p>
    <w:p w14:paraId="793F8C94" w14:textId="7181132F" w:rsidR="009F562E" w:rsidRDefault="009F562E" w:rsidP="009F562E">
      <w:pPr>
        <w:pStyle w:val="2"/>
        <w:ind w:right="240"/>
        <w:rPr>
          <w:rFonts w:hint="eastAsia"/>
        </w:rPr>
      </w:pPr>
      <w:bookmarkStart w:id="19" w:name="_Ref101388061"/>
      <w:bookmarkStart w:id="20" w:name="_Toc101391064"/>
      <w:r>
        <w:rPr>
          <w:rFonts w:hint="eastAsia"/>
        </w:rPr>
        <w:t>插入元素的情况分类</w:t>
      </w:r>
      <w:bookmarkEnd w:id="19"/>
      <w:bookmarkEnd w:id="20"/>
    </w:p>
    <w:p w14:paraId="69E2EF50" w14:textId="46CC249B" w:rsidR="00EA6315" w:rsidRDefault="00EF3FFB" w:rsidP="00F06FF9">
      <w:pPr>
        <w:pStyle w:val="afff5"/>
      </w:pPr>
      <w:r>
        <w:rPr>
          <w:rFonts w:hint="eastAsia"/>
        </w:rPr>
        <w:t>根据上述建模，我们可以</w:t>
      </w:r>
      <w:r w:rsidR="004D1201">
        <w:rPr>
          <w:rFonts w:hint="eastAsia"/>
        </w:rPr>
        <w:t>根据</w:t>
      </w:r>
      <w:r w:rsidR="004D1201">
        <w:rPr>
          <w:rFonts w:hint="eastAsia"/>
        </w:rPr>
        <w:t>待插入元素的</w:t>
      </w:r>
      <w:r w:rsidR="004D1201">
        <w:rPr>
          <w:rFonts w:hint="eastAsia"/>
        </w:rPr>
        <w:t>候选位置所在子图的性质</w:t>
      </w:r>
      <w:r w:rsidR="004D1201">
        <w:rPr>
          <w:rFonts w:hint="eastAsia"/>
        </w:rPr>
        <w:t>，把插入元</w:t>
      </w:r>
      <w:r w:rsidR="004D1201">
        <w:rPr>
          <w:rFonts w:hint="eastAsia"/>
        </w:rPr>
        <w:lastRenderedPageBreak/>
        <w:t>素的情况分为以下几类：</w:t>
      </w:r>
    </w:p>
    <w:p w14:paraId="7E38B070" w14:textId="1963C90D" w:rsidR="004D1201" w:rsidRDefault="004D1201" w:rsidP="00F06FF9">
      <w:pPr>
        <w:pStyle w:val="afff5"/>
      </w:pPr>
      <w:r>
        <w:rPr>
          <w:rFonts w:hint="eastAsia"/>
        </w:rPr>
        <w:t>1</w:t>
      </w:r>
      <w:r>
        <w:rPr>
          <w:rFonts w:hint="eastAsia"/>
        </w:rPr>
        <w:t>．</w:t>
      </w:r>
      <w:r>
        <w:rPr>
          <w:rFonts w:hint="eastAsia"/>
        </w:rPr>
        <w:t>待插入元素的两个候选位置都不在现有的任何子图中。</w:t>
      </w:r>
    </w:p>
    <w:p w14:paraId="6D495622" w14:textId="77777777" w:rsidR="001E739F" w:rsidRDefault="00220D7D" w:rsidP="00F06FF9">
      <w:pPr>
        <w:pStyle w:val="afff5"/>
      </w:pPr>
      <w:r>
        <w:rPr>
          <w:rFonts w:hint="eastAsia"/>
        </w:rPr>
        <w:t>这种情况下，</w:t>
      </w:r>
      <w:r w:rsidR="0064425B">
        <w:rPr>
          <w:rFonts w:hint="eastAsia"/>
        </w:rPr>
        <w:t>待插入元素的两个候选位置</w:t>
      </w:r>
      <w:r w:rsidR="0064425B">
        <w:rPr>
          <w:rFonts w:hint="eastAsia"/>
        </w:rPr>
        <w:t>都是空位置，因此可以任选一个位置插入元素。</w:t>
      </w:r>
    </w:p>
    <w:p w14:paraId="2424C0DB" w14:textId="7F11E9F5" w:rsidR="00220D7D" w:rsidRDefault="00220D7D" w:rsidP="00F06FF9">
      <w:pPr>
        <w:pStyle w:val="afff5"/>
      </w:pPr>
      <w:r>
        <w:rPr>
          <w:rFonts w:hint="eastAsia"/>
        </w:rPr>
        <w:t>待插入元素及其两个候选位置构成了</w:t>
      </w:r>
      <w:r>
        <w:rPr>
          <w:rFonts w:hint="eastAsia"/>
        </w:rPr>
        <w:t>Cuckoo</w:t>
      </w:r>
      <w:r>
        <w:rPr>
          <w:rFonts w:hint="eastAsia"/>
        </w:rPr>
        <w:t>图的一个新的子图，该子图恰有</w:t>
      </w:r>
      <w:r>
        <w:rPr>
          <w:rFonts w:hint="eastAsia"/>
        </w:rPr>
        <w:t>2</w:t>
      </w:r>
      <w:r>
        <w:rPr>
          <w:rFonts w:hint="eastAsia"/>
        </w:rPr>
        <w:t>个节点和</w:t>
      </w:r>
      <w:r>
        <w:rPr>
          <w:rFonts w:hint="eastAsia"/>
        </w:rPr>
        <w:t>1</w:t>
      </w:r>
      <w:r>
        <w:rPr>
          <w:rFonts w:hint="eastAsia"/>
        </w:rPr>
        <w:t>条边，因而是</w:t>
      </w:r>
      <w:r>
        <w:rPr>
          <w:rFonts w:hint="eastAsia"/>
        </w:rPr>
        <w:t>n</w:t>
      </w:r>
      <w:r>
        <w:t>on-maximal</w:t>
      </w:r>
      <w:r>
        <w:rPr>
          <w:rFonts w:hint="eastAsia"/>
        </w:rPr>
        <w:t>的。</w:t>
      </w:r>
    </w:p>
    <w:p w14:paraId="2DC56594" w14:textId="7D8C43D9" w:rsidR="00220D7D" w:rsidRDefault="00220D7D" w:rsidP="00220D7D">
      <w:pPr>
        <w:pStyle w:val="afff5"/>
      </w:pPr>
      <w:r>
        <w:t>2</w:t>
      </w:r>
      <w:r>
        <w:rPr>
          <w:rFonts w:hint="eastAsia"/>
        </w:rPr>
        <w:t>．待插入元素的一个候选位置</w:t>
      </w:r>
      <w:r>
        <w:rPr>
          <w:rFonts w:hint="eastAsia"/>
        </w:rPr>
        <w:t>a</w:t>
      </w:r>
      <w:r>
        <w:rPr>
          <w:rFonts w:hint="eastAsia"/>
        </w:rPr>
        <w:t>在现有的某一子图中，另一个</w:t>
      </w:r>
      <w:r>
        <w:rPr>
          <w:rFonts w:hint="eastAsia"/>
        </w:rPr>
        <w:t>候选位置</w:t>
      </w:r>
      <w:r>
        <w:rPr>
          <w:rFonts w:hint="eastAsia"/>
        </w:rPr>
        <w:t>b</w:t>
      </w:r>
      <w:r>
        <w:rPr>
          <w:rFonts w:hint="eastAsia"/>
        </w:rPr>
        <w:t>不在现有的任何子图中。</w:t>
      </w:r>
    </w:p>
    <w:p w14:paraId="4A1320ED" w14:textId="77777777" w:rsidR="006953D2" w:rsidRDefault="00220D7D" w:rsidP="00F06FF9">
      <w:pPr>
        <w:pStyle w:val="afff5"/>
      </w:pPr>
      <w:r>
        <w:rPr>
          <w:rFonts w:hint="eastAsia"/>
        </w:rPr>
        <w:t>这种情况下，</w:t>
      </w:r>
      <w:r w:rsidR="0064425B">
        <w:rPr>
          <w:rFonts w:hint="eastAsia"/>
        </w:rPr>
        <w:t>待插入元素的候选位置</w:t>
      </w:r>
      <w:r w:rsidR="0064425B">
        <w:rPr>
          <w:rFonts w:hint="eastAsia"/>
        </w:rPr>
        <w:t>b</w:t>
      </w:r>
      <w:r w:rsidR="0064425B">
        <w:rPr>
          <w:rFonts w:hint="eastAsia"/>
        </w:rPr>
        <w:t>一定</w:t>
      </w:r>
      <w:r w:rsidR="0064425B">
        <w:rPr>
          <w:rFonts w:hint="eastAsia"/>
        </w:rPr>
        <w:t>是空位置，因此</w:t>
      </w:r>
      <w:r w:rsidR="0064425B">
        <w:rPr>
          <w:rFonts w:hint="eastAsia"/>
        </w:rPr>
        <w:t>选择候选位置</w:t>
      </w:r>
      <w:r w:rsidR="0064425B">
        <w:rPr>
          <w:rFonts w:hint="eastAsia"/>
        </w:rPr>
        <w:t>b</w:t>
      </w:r>
      <w:r w:rsidR="0064425B">
        <w:rPr>
          <w:rFonts w:hint="eastAsia"/>
        </w:rPr>
        <w:t>插入元素。</w:t>
      </w:r>
    </w:p>
    <w:p w14:paraId="2788E450" w14:textId="6B0F6E9B" w:rsidR="00220D7D" w:rsidRDefault="00220D7D" w:rsidP="00F06FF9">
      <w:pPr>
        <w:pStyle w:val="afff5"/>
      </w:pPr>
      <w:r>
        <w:rPr>
          <w:rFonts w:hint="eastAsia"/>
        </w:rPr>
        <w:t>待插入元素及其候选位置</w:t>
      </w:r>
      <w:r>
        <w:rPr>
          <w:rFonts w:hint="eastAsia"/>
        </w:rPr>
        <w:t>b</w:t>
      </w:r>
      <w:r>
        <w:rPr>
          <w:rFonts w:hint="eastAsia"/>
        </w:rPr>
        <w:t>为候选位置</w:t>
      </w:r>
      <w:r>
        <w:rPr>
          <w:rFonts w:hint="eastAsia"/>
        </w:rPr>
        <w:t>a</w:t>
      </w:r>
      <w:r>
        <w:rPr>
          <w:rFonts w:hint="eastAsia"/>
        </w:rPr>
        <w:t>所在的子图</w:t>
      </w:r>
      <w:r w:rsidR="005763BF">
        <w:rPr>
          <w:rFonts w:hint="eastAsia"/>
        </w:rPr>
        <w:t>恰</w:t>
      </w:r>
      <w:r>
        <w:rPr>
          <w:rFonts w:hint="eastAsia"/>
        </w:rPr>
        <w:t>添加了</w:t>
      </w:r>
      <w:r>
        <w:rPr>
          <w:rFonts w:hint="eastAsia"/>
        </w:rPr>
        <w:t>1</w:t>
      </w:r>
      <w:r>
        <w:rPr>
          <w:rFonts w:hint="eastAsia"/>
        </w:rPr>
        <w:t>个节点和</w:t>
      </w:r>
      <w:r>
        <w:rPr>
          <w:rFonts w:hint="eastAsia"/>
        </w:rPr>
        <w:t>1</w:t>
      </w:r>
      <w:r>
        <w:rPr>
          <w:rFonts w:hint="eastAsia"/>
        </w:rPr>
        <w:t>条边，因而</w:t>
      </w:r>
      <w:r w:rsidR="005763BF">
        <w:rPr>
          <w:rFonts w:hint="eastAsia"/>
        </w:rPr>
        <w:t>如果</w:t>
      </w:r>
      <w:r w:rsidR="004A340C">
        <w:rPr>
          <w:rFonts w:hint="eastAsia"/>
        </w:rPr>
        <w:t>插入元素</w:t>
      </w:r>
      <w:r w:rsidR="005763BF">
        <w:rPr>
          <w:rFonts w:hint="eastAsia"/>
        </w:rPr>
        <w:t>前的子图是</w:t>
      </w:r>
      <w:r w:rsidR="005763BF">
        <w:rPr>
          <w:rFonts w:hint="eastAsia"/>
        </w:rPr>
        <w:t>n</w:t>
      </w:r>
      <w:r w:rsidR="005763BF">
        <w:t>on-maximal</w:t>
      </w:r>
      <w:r w:rsidR="005763BF">
        <w:rPr>
          <w:rFonts w:hint="eastAsia"/>
        </w:rPr>
        <w:t>的，</w:t>
      </w:r>
      <w:r w:rsidR="004A340C">
        <w:rPr>
          <w:rFonts w:hint="eastAsia"/>
        </w:rPr>
        <w:t>插入元素</w:t>
      </w:r>
      <w:r w:rsidR="005763BF">
        <w:rPr>
          <w:rFonts w:hint="eastAsia"/>
        </w:rPr>
        <w:t>后的子图仍是</w:t>
      </w:r>
      <w:r w:rsidR="005763BF">
        <w:rPr>
          <w:rFonts w:hint="eastAsia"/>
        </w:rPr>
        <w:t>n</w:t>
      </w:r>
      <w:r w:rsidR="005763BF">
        <w:t>on-maximal</w:t>
      </w:r>
      <w:r w:rsidR="005763BF">
        <w:rPr>
          <w:rFonts w:hint="eastAsia"/>
        </w:rPr>
        <w:t>的；如果</w:t>
      </w:r>
      <w:r w:rsidR="004A340C">
        <w:rPr>
          <w:rFonts w:hint="eastAsia"/>
        </w:rPr>
        <w:t>插入元素</w:t>
      </w:r>
      <w:r w:rsidR="005763BF">
        <w:rPr>
          <w:rFonts w:hint="eastAsia"/>
        </w:rPr>
        <w:t>前的子图是</w:t>
      </w:r>
      <w:r w:rsidR="005763BF">
        <w:rPr>
          <w:rFonts w:hint="eastAsia"/>
        </w:rPr>
        <w:t>m</w:t>
      </w:r>
      <w:r w:rsidR="005763BF">
        <w:t>aximal</w:t>
      </w:r>
      <w:r w:rsidR="005763BF">
        <w:rPr>
          <w:rFonts w:hint="eastAsia"/>
        </w:rPr>
        <w:t>的，</w:t>
      </w:r>
      <w:r w:rsidR="004A340C">
        <w:rPr>
          <w:rFonts w:hint="eastAsia"/>
        </w:rPr>
        <w:t>插入元素</w:t>
      </w:r>
      <w:r w:rsidR="005763BF">
        <w:rPr>
          <w:rFonts w:hint="eastAsia"/>
        </w:rPr>
        <w:t>后的子图仍是</w:t>
      </w:r>
      <w:r w:rsidR="005763BF">
        <w:rPr>
          <w:rFonts w:hint="eastAsia"/>
        </w:rPr>
        <w:t>maximal</w:t>
      </w:r>
      <w:r w:rsidR="005763BF">
        <w:rPr>
          <w:rFonts w:hint="eastAsia"/>
        </w:rPr>
        <w:t>的。即</w:t>
      </w:r>
      <w:r w:rsidR="004A340C">
        <w:rPr>
          <w:rFonts w:hint="eastAsia"/>
        </w:rPr>
        <w:t>插入元素</w:t>
      </w:r>
      <w:r w:rsidR="005763BF">
        <w:rPr>
          <w:rFonts w:hint="eastAsia"/>
        </w:rPr>
        <w:t>不改变候选位置</w:t>
      </w:r>
      <w:r w:rsidR="005763BF">
        <w:rPr>
          <w:rFonts w:hint="eastAsia"/>
        </w:rPr>
        <w:t>a</w:t>
      </w:r>
      <w:r w:rsidR="005763BF">
        <w:rPr>
          <w:rFonts w:hint="eastAsia"/>
        </w:rPr>
        <w:t>所在子图的性质。</w:t>
      </w:r>
    </w:p>
    <w:p w14:paraId="1FEC982F" w14:textId="4D507328" w:rsidR="005763BF" w:rsidRDefault="005763BF" w:rsidP="005763BF">
      <w:pPr>
        <w:pStyle w:val="afff5"/>
      </w:pPr>
      <w:r>
        <w:t>3</w:t>
      </w:r>
      <w:r>
        <w:rPr>
          <w:rFonts w:hint="eastAsia"/>
        </w:rPr>
        <w:t>．待插入元素的两个候选位置都在现有的子图中。</w:t>
      </w:r>
    </w:p>
    <w:p w14:paraId="225E981B" w14:textId="51C537EF" w:rsidR="005763BF" w:rsidRDefault="005763BF" w:rsidP="005763BF">
      <w:pPr>
        <w:pStyle w:val="afff5"/>
      </w:pPr>
      <w:r>
        <w:rPr>
          <w:rFonts w:hint="eastAsia"/>
        </w:rPr>
        <w:t>（</w:t>
      </w:r>
      <w:r>
        <w:rPr>
          <w:rFonts w:hint="eastAsia"/>
        </w:rPr>
        <w:t>1</w:t>
      </w:r>
      <w:r>
        <w:rPr>
          <w:rFonts w:hint="eastAsia"/>
        </w:rPr>
        <w:t>）</w:t>
      </w:r>
      <w:r>
        <w:rPr>
          <w:rFonts w:hint="eastAsia"/>
        </w:rPr>
        <w:t>待插入元素的两个候选位置</w:t>
      </w:r>
      <w:r>
        <w:rPr>
          <w:rFonts w:hint="eastAsia"/>
        </w:rPr>
        <w:t>在同一个子图中，且该子图是</w:t>
      </w:r>
      <w:r>
        <w:rPr>
          <w:rFonts w:hint="eastAsia"/>
        </w:rPr>
        <w:t>n</w:t>
      </w:r>
      <w:r>
        <w:t>on-maximal</w:t>
      </w:r>
      <w:r>
        <w:rPr>
          <w:rFonts w:hint="eastAsia"/>
        </w:rPr>
        <w:t>的。</w:t>
      </w:r>
    </w:p>
    <w:p w14:paraId="51403157" w14:textId="77777777" w:rsidR="006953D2" w:rsidRDefault="005763BF" w:rsidP="005763BF">
      <w:pPr>
        <w:pStyle w:val="afff5"/>
      </w:pPr>
      <w:r>
        <w:rPr>
          <w:rFonts w:hint="eastAsia"/>
        </w:rPr>
        <w:t>这种情况下，</w:t>
      </w:r>
      <w:r w:rsidR="004A340C">
        <w:rPr>
          <w:rFonts w:hint="eastAsia"/>
        </w:rPr>
        <w:t>待插入元素</w:t>
      </w:r>
      <w:r w:rsidR="001E739F">
        <w:rPr>
          <w:rFonts w:hint="eastAsia"/>
        </w:rPr>
        <w:t>的两个候选位置至多有一个是空位置，也可能都不是空位置，但一定能插入成功。因此，如果某个候选位置是空位置，则选择空位置插入元素；如果两个候选位置都不是空位置，则任选一个位置插入元素，因为这种情况下不易判断哪个位置具有更短的踢出路径。</w:t>
      </w:r>
    </w:p>
    <w:p w14:paraId="15FFAFC8" w14:textId="5AE2FE3C" w:rsidR="005763BF" w:rsidRDefault="001E739F" w:rsidP="005763BF">
      <w:pPr>
        <w:pStyle w:val="afff5"/>
      </w:pPr>
      <w:r>
        <w:rPr>
          <w:rFonts w:hint="eastAsia"/>
        </w:rPr>
        <w:t>待插入元素</w:t>
      </w:r>
      <w:r w:rsidR="004A340C">
        <w:rPr>
          <w:rFonts w:hint="eastAsia"/>
        </w:rPr>
        <w:t>为其候选位置所在的子图恰添加了</w:t>
      </w:r>
      <w:r w:rsidR="004A340C">
        <w:rPr>
          <w:rFonts w:hint="eastAsia"/>
        </w:rPr>
        <w:t>1</w:t>
      </w:r>
      <w:r w:rsidR="004A340C">
        <w:rPr>
          <w:rFonts w:hint="eastAsia"/>
        </w:rPr>
        <w:t>条边，因而</w:t>
      </w:r>
      <w:r w:rsidR="004A340C">
        <w:rPr>
          <w:rFonts w:hint="eastAsia"/>
        </w:rPr>
        <w:t>插入元素</w:t>
      </w:r>
      <w:r w:rsidR="004A340C">
        <w:rPr>
          <w:rFonts w:hint="eastAsia"/>
        </w:rPr>
        <w:t>后的子图将变为</w:t>
      </w:r>
      <w:r w:rsidR="004A340C">
        <w:rPr>
          <w:rFonts w:hint="eastAsia"/>
        </w:rPr>
        <w:t>maximal</w:t>
      </w:r>
      <w:r w:rsidR="004A340C">
        <w:rPr>
          <w:rFonts w:hint="eastAsia"/>
        </w:rPr>
        <w:t>的。</w:t>
      </w:r>
    </w:p>
    <w:p w14:paraId="0C086CAF" w14:textId="117B494F" w:rsidR="001411C2" w:rsidRDefault="001411C2" w:rsidP="001411C2">
      <w:pPr>
        <w:pStyle w:val="afff5"/>
      </w:pPr>
      <w:r>
        <w:rPr>
          <w:rFonts w:hint="eastAsia"/>
        </w:rPr>
        <w:t>（</w:t>
      </w:r>
      <w:r>
        <w:t>2</w:t>
      </w:r>
      <w:r>
        <w:rPr>
          <w:rFonts w:hint="eastAsia"/>
        </w:rPr>
        <w:t>）待插入元素的两个候选位置在同一个子图中，且该子图是</w:t>
      </w:r>
      <w:r>
        <w:t>maximal</w:t>
      </w:r>
      <w:r>
        <w:rPr>
          <w:rFonts w:hint="eastAsia"/>
        </w:rPr>
        <w:t>的。</w:t>
      </w:r>
    </w:p>
    <w:p w14:paraId="3A3E3A6F" w14:textId="636FB555" w:rsidR="001411C2" w:rsidRDefault="001411C2" w:rsidP="001411C2">
      <w:pPr>
        <w:pStyle w:val="afff5"/>
      </w:pPr>
      <w:r>
        <w:rPr>
          <w:rFonts w:hint="eastAsia"/>
        </w:rPr>
        <w:t>这种情况下，待插入元素候选位置所在的子图</w:t>
      </w:r>
      <w:r w:rsidR="00E26445">
        <w:rPr>
          <w:rFonts w:hint="eastAsia"/>
        </w:rPr>
        <w:t>中已没有空位置能容纳新插入的元素，因此无论选择哪个候选位置都将插入失败</w:t>
      </w:r>
      <w:r>
        <w:rPr>
          <w:rFonts w:hint="eastAsia"/>
        </w:rPr>
        <w:t>。</w:t>
      </w:r>
    </w:p>
    <w:p w14:paraId="0F7D33D2" w14:textId="0EC42DA8" w:rsidR="00E26445" w:rsidRDefault="00E26445" w:rsidP="00E26445">
      <w:pPr>
        <w:pStyle w:val="afff5"/>
      </w:pPr>
      <w:r>
        <w:rPr>
          <w:rFonts w:hint="eastAsia"/>
        </w:rPr>
        <w:t>（</w:t>
      </w:r>
      <w:r>
        <w:t>3</w:t>
      </w:r>
      <w:r>
        <w:rPr>
          <w:rFonts w:hint="eastAsia"/>
        </w:rPr>
        <w:t>）待插入元素的两个候选位置在不同的子图中，且两个子图都是</w:t>
      </w:r>
      <w:r>
        <w:rPr>
          <w:rFonts w:hint="eastAsia"/>
        </w:rPr>
        <w:t>n</w:t>
      </w:r>
      <w:r>
        <w:t>on-</w:t>
      </w:r>
      <w:r>
        <w:t>maximal</w:t>
      </w:r>
      <w:r>
        <w:rPr>
          <w:rFonts w:hint="eastAsia"/>
        </w:rPr>
        <w:t>的。</w:t>
      </w:r>
    </w:p>
    <w:p w14:paraId="28988ACF" w14:textId="77777777" w:rsidR="001E739F" w:rsidRDefault="00E26445" w:rsidP="00E26445">
      <w:pPr>
        <w:pStyle w:val="afff5"/>
      </w:pPr>
      <w:r>
        <w:rPr>
          <w:rFonts w:hint="eastAsia"/>
        </w:rPr>
        <w:t>这种情况下，</w:t>
      </w:r>
      <w:r w:rsidR="001E739F">
        <w:rPr>
          <w:rFonts w:hint="eastAsia"/>
        </w:rPr>
        <w:t>待插入元素的两个候选位置</w:t>
      </w:r>
      <w:r w:rsidR="001E739F">
        <w:rPr>
          <w:rFonts w:hint="eastAsia"/>
        </w:rPr>
        <w:t>可能都</w:t>
      </w:r>
      <w:r w:rsidR="001E739F">
        <w:rPr>
          <w:rFonts w:hint="eastAsia"/>
        </w:rPr>
        <w:t>是空位置，</w:t>
      </w:r>
      <w:r w:rsidR="001E739F">
        <w:rPr>
          <w:rFonts w:hint="eastAsia"/>
        </w:rPr>
        <w:t>可能只有一个是空位置，</w:t>
      </w:r>
      <w:r w:rsidR="001E739F">
        <w:rPr>
          <w:rFonts w:hint="eastAsia"/>
        </w:rPr>
        <w:t>也可能都不是空位置，但一定能插入成功。因此，如果某个候选位置是空位置，则</w:t>
      </w:r>
      <w:r w:rsidR="001E739F">
        <w:rPr>
          <w:rFonts w:hint="eastAsia"/>
        </w:rPr>
        <w:lastRenderedPageBreak/>
        <w:t>选择空位置插入元素；如果两个候选位置都不是空位置，则任选一个位置插入元素，因为这种情况下不易判断哪个位置具有更短的踢出路径。</w:t>
      </w:r>
    </w:p>
    <w:p w14:paraId="5139AEDE" w14:textId="2AD42B94" w:rsidR="00E26445" w:rsidRPr="005763BF" w:rsidRDefault="00E26445" w:rsidP="00E26445">
      <w:pPr>
        <w:pStyle w:val="afff5"/>
        <w:rPr>
          <w:rFonts w:hint="eastAsia"/>
        </w:rPr>
      </w:pPr>
      <w:r>
        <w:rPr>
          <w:rFonts w:hint="eastAsia"/>
        </w:rPr>
        <w:t>待插入元素将把两个子图连接起来变成</w:t>
      </w:r>
      <w:r w:rsidR="000B6994">
        <w:rPr>
          <w:rFonts w:hint="eastAsia"/>
        </w:rPr>
        <w:t>一个新子图，为新子图恰添加了</w:t>
      </w:r>
      <w:r w:rsidR="000B6994">
        <w:rPr>
          <w:rFonts w:hint="eastAsia"/>
        </w:rPr>
        <w:t>1</w:t>
      </w:r>
      <w:r w:rsidR="000B6994">
        <w:rPr>
          <w:rFonts w:hint="eastAsia"/>
        </w:rPr>
        <w:t>条边</w:t>
      </w:r>
      <w:r>
        <w:rPr>
          <w:rFonts w:hint="eastAsia"/>
        </w:rPr>
        <w:t>。</w:t>
      </w:r>
      <w:r w:rsidR="000B6994">
        <w:rPr>
          <w:rFonts w:hint="eastAsia"/>
        </w:rPr>
        <w:t>设两个子图的</w:t>
      </w:r>
      <w:r w:rsidR="000C49CE">
        <w:rPr>
          <w:rFonts w:hint="eastAsia"/>
        </w:rPr>
        <w:t>节</w:t>
      </w:r>
      <w:r w:rsidR="000B6994">
        <w:rPr>
          <w:rFonts w:hint="eastAsia"/>
        </w:rPr>
        <w:t>点数分别为</w:t>
      </w:r>
      <w:r w:rsidR="000B6994">
        <w:rPr>
          <w:rFonts w:hint="eastAsia"/>
        </w:rPr>
        <w:t>v</w:t>
      </w:r>
      <w:r w:rsidR="000B6994" w:rsidRPr="000B6994">
        <w:rPr>
          <w:vertAlign w:val="subscript"/>
        </w:rPr>
        <w:t>1</w:t>
      </w:r>
      <w:r w:rsidR="000B6994">
        <w:rPr>
          <w:rFonts w:hint="eastAsia"/>
        </w:rPr>
        <w:t>、</w:t>
      </w:r>
      <w:r w:rsidR="000B6994">
        <w:rPr>
          <w:rFonts w:hint="eastAsia"/>
        </w:rPr>
        <w:t>v</w:t>
      </w:r>
      <w:r w:rsidR="000B6994" w:rsidRPr="000B6994">
        <w:rPr>
          <w:rFonts w:hint="eastAsia"/>
          <w:vertAlign w:val="subscript"/>
        </w:rPr>
        <w:t>2</w:t>
      </w:r>
      <w:r w:rsidR="000B6994">
        <w:rPr>
          <w:rFonts w:hint="eastAsia"/>
        </w:rPr>
        <w:t>，则两个子图的边数分别为</w:t>
      </w:r>
      <w:r w:rsidR="000B6994">
        <w:rPr>
          <w:rFonts w:hint="eastAsia"/>
        </w:rPr>
        <w:t>v</w:t>
      </w:r>
      <w:r w:rsidR="000B6994" w:rsidRPr="000B6994">
        <w:rPr>
          <w:vertAlign w:val="subscript"/>
        </w:rPr>
        <w:t>1</w:t>
      </w:r>
      <w:r w:rsidR="000B6994">
        <w:t>-1</w:t>
      </w:r>
      <w:r w:rsidR="000B6994">
        <w:rPr>
          <w:rFonts w:hint="eastAsia"/>
        </w:rPr>
        <w:t>、</w:t>
      </w:r>
      <w:r w:rsidR="000B6994">
        <w:rPr>
          <w:rFonts w:hint="eastAsia"/>
        </w:rPr>
        <w:t>v</w:t>
      </w:r>
      <w:r w:rsidR="000B6994" w:rsidRPr="000B6994">
        <w:rPr>
          <w:vertAlign w:val="subscript"/>
        </w:rPr>
        <w:t>2</w:t>
      </w:r>
      <w:r w:rsidR="000B6994">
        <w:t>-1</w:t>
      </w:r>
      <w:r w:rsidR="000B6994">
        <w:rPr>
          <w:rFonts w:hint="eastAsia"/>
        </w:rPr>
        <w:t>，新子图的</w:t>
      </w:r>
      <w:r w:rsidR="000C49CE">
        <w:rPr>
          <w:rFonts w:hint="eastAsia"/>
        </w:rPr>
        <w:t>节</w:t>
      </w:r>
      <w:r w:rsidR="000B6994">
        <w:rPr>
          <w:rFonts w:hint="eastAsia"/>
        </w:rPr>
        <w:t>点数为</w:t>
      </w:r>
      <w:r w:rsidR="000B6994">
        <w:rPr>
          <w:rFonts w:hint="eastAsia"/>
        </w:rPr>
        <w:t>v</w:t>
      </w:r>
      <w:r w:rsidR="000B6994" w:rsidRPr="000B6994">
        <w:rPr>
          <w:vertAlign w:val="subscript"/>
        </w:rPr>
        <w:t>1</w:t>
      </w:r>
      <w:r w:rsidR="000B6994">
        <w:t>+v</w:t>
      </w:r>
      <w:r w:rsidR="000B6994" w:rsidRPr="000B6994">
        <w:rPr>
          <w:vertAlign w:val="subscript"/>
        </w:rPr>
        <w:t>2</w:t>
      </w:r>
      <w:r w:rsidR="000B6994">
        <w:rPr>
          <w:rFonts w:hint="eastAsia"/>
        </w:rPr>
        <w:t>，新子图的边数为</w:t>
      </w:r>
      <w:r w:rsidR="000B6994">
        <w:rPr>
          <w:rFonts w:hint="eastAsia"/>
        </w:rPr>
        <w:t>v</w:t>
      </w:r>
      <w:r w:rsidR="000B6994" w:rsidRPr="000B6994">
        <w:rPr>
          <w:vertAlign w:val="subscript"/>
        </w:rPr>
        <w:t>1</w:t>
      </w:r>
      <w:r w:rsidR="000B6994">
        <w:t>-1+v</w:t>
      </w:r>
      <w:r w:rsidR="000B6994" w:rsidRPr="000B6994">
        <w:rPr>
          <w:vertAlign w:val="subscript"/>
        </w:rPr>
        <w:t>2</w:t>
      </w:r>
      <w:r w:rsidR="000B6994">
        <w:t>-1+1=v</w:t>
      </w:r>
      <w:r w:rsidR="000B6994" w:rsidRPr="000B6994">
        <w:rPr>
          <w:vertAlign w:val="subscript"/>
        </w:rPr>
        <w:t>1</w:t>
      </w:r>
      <w:r w:rsidR="000B6994">
        <w:t>+v</w:t>
      </w:r>
      <w:r w:rsidR="000B6994" w:rsidRPr="000B6994">
        <w:rPr>
          <w:vertAlign w:val="subscript"/>
        </w:rPr>
        <w:t>2</w:t>
      </w:r>
      <w:r w:rsidR="000B6994">
        <w:t>-1</w:t>
      </w:r>
      <w:r w:rsidR="000B6994">
        <w:rPr>
          <w:rFonts w:hint="eastAsia"/>
        </w:rPr>
        <w:t>，因此新子图是</w:t>
      </w:r>
      <w:r w:rsidR="000B6994">
        <w:rPr>
          <w:rFonts w:hint="eastAsia"/>
        </w:rPr>
        <w:t>n</w:t>
      </w:r>
      <w:r w:rsidR="000B6994">
        <w:t>on-maximal</w:t>
      </w:r>
      <w:r w:rsidR="000B6994">
        <w:rPr>
          <w:rFonts w:hint="eastAsia"/>
        </w:rPr>
        <w:t>的。</w:t>
      </w:r>
    </w:p>
    <w:p w14:paraId="6E3F3654" w14:textId="4FCB5ED0" w:rsidR="00E26445" w:rsidRDefault="00E26445" w:rsidP="00E26445">
      <w:pPr>
        <w:pStyle w:val="afff5"/>
      </w:pPr>
      <w:r>
        <w:rPr>
          <w:rFonts w:hint="eastAsia"/>
        </w:rPr>
        <w:t>（</w:t>
      </w:r>
      <w:r w:rsidR="00C87CD8">
        <w:t>4</w:t>
      </w:r>
      <w:r>
        <w:rPr>
          <w:rFonts w:hint="eastAsia"/>
        </w:rPr>
        <w:t>）待插入元素的两个候选位置在不同的子图中，且</w:t>
      </w:r>
      <w:r>
        <w:rPr>
          <w:rFonts w:hint="eastAsia"/>
        </w:rPr>
        <w:t>一</w:t>
      </w:r>
      <w:r>
        <w:rPr>
          <w:rFonts w:hint="eastAsia"/>
        </w:rPr>
        <w:t>个子图是</w:t>
      </w:r>
      <w:r>
        <w:rPr>
          <w:rFonts w:hint="eastAsia"/>
        </w:rPr>
        <w:t>n</w:t>
      </w:r>
      <w:r>
        <w:t>on-maximal</w:t>
      </w:r>
      <w:r>
        <w:rPr>
          <w:rFonts w:hint="eastAsia"/>
        </w:rPr>
        <w:t>的</w:t>
      </w:r>
      <w:r>
        <w:rPr>
          <w:rFonts w:hint="eastAsia"/>
        </w:rPr>
        <w:t>，另一个子图是</w:t>
      </w:r>
      <w:r>
        <w:rPr>
          <w:rFonts w:hint="eastAsia"/>
        </w:rPr>
        <w:t>maximal</w:t>
      </w:r>
      <w:r>
        <w:rPr>
          <w:rFonts w:hint="eastAsia"/>
        </w:rPr>
        <w:t>的。</w:t>
      </w:r>
    </w:p>
    <w:p w14:paraId="0D00F21A" w14:textId="0EB9955E" w:rsidR="006953D2" w:rsidRDefault="00E26445" w:rsidP="00E26445">
      <w:pPr>
        <w:pStyle w:val="afff5"/>
        <w:rPr>
          <w:rFonts w:hint="eastAsia"/>
        </w:rPr>
      </w:pPr>
      <w:r>
        <w:rPr>
          <w:rFonts w:hint="eastAsia"/>
        </w:rPr>
        <w:t>这种情况下，</w:t>
      </w:r>
      <w:r w:rsidR="006953D2">
        <w:rPr>
          <w:rFonts w:hint="eastAsia"/>
        </w:rPr>
        <w:t>虽然选择任意一个候选位置都能踢出成功，但如果选择位于</w:t>
      </w:r>
      <w:r w:rsidR="006953D2">
        <w:rPr>
          <w:rFonts w:hint="eastAsia"/>
        </w:rPr>
        <w:t>m</w:t>
      </w:r>
      <w:r w:rsidR="006953D2">
        <w:t>aximal</w:t>
      </w:r>
      <w:r w:rsidR="006953D2">
        <w:rPr>
          <w:rFonts w:hint="eastAsia"/>
        </w:rPr>
        <w:t>子图的候选位置进行踢出，则踢出路径将在</w:t>
      </w:r>
      <w:r w:rsidR="006953D2">
        <w:rPr>
          <w:rFonts w:hint="eastAsia"/>
        </w:rPr>
        <w:t>m</w:t>
      </w:r>
      <w:r w:rsidR="006953D2">
        <w:t>aximal</w:t>
      </w:r>
      <w:r w:rsidR="006953D2">
        <w:rPr>
          <w:rFonts w:hint="eastAsia"/>
        </w:rPr>
        <w:t>子图中</w:t>
      </w:r>
      <w:r w:rsidR="00E503DC">
        <w:rPr>
          <w:rFonts w:hint="eastAsia"/>
        </w:rPr>
        <w:t>绕环一圈之后回到原位，并经过待插入元素的新边进入</w:t>
      </w:r>
      <w:r w:rsidR="00E503DC">
        <w:rPr>
          <w:rFonts w:hint="eastAsia"/>
        </w:rPr>
        <w:t>n</w:t>
      </w:r>
      <w:r w:rsidR="00E503DC">
        <w:t>on-maximal</w:t>
      </w:r>
      <w:r w:rsidR="00E503DC">
        <w:rPr>
          <w:rFonts w:hint="eastAsia"/>
        </w:rPr>
        <w:t>子图，直至找到空位置</w:t>
      </w:r>
      <w:r w:rsidR="00B137CA">
        <w:rPr>
          <w:rFonts w:hint="eastAsia"/>
        </w:rPr>
        <w:t>；而如果选择位于</w:t>
      </w:r>
      <w:r w:rsidR="00B137CA">
        <w:rPr>
          <w:rFonts w:hint="eastAsia"/>
        </w:rPr>
        <w:t>n</w:t>
      </w:r>
      <w:r w:rsidR="00B137CA">
        <w:t>on-maximal</w:t>
      </w:r>
      <w:r w:rsidR="00B137CA">
        <w:rPr>
          <w:rFonts w:hint="eastAsia"/>
        </w:rPr>
        <w:t>子图的候选位置进行踢出，则踢出路径将直接在</w:t>
      </w:r>
      <w:r w:rsidR="00B137CA">
        <w:rPr>
          <w:rFonts w:hint="eastAsia"/>
        </w:rPr>
        <w:t>n</w:t>
      </w:r>
      <w:r w:rsidR="00B137CA">
        <w:t>on-maximal</w:t>
      </w:r>
      <w:r w:rsidR="00B137CA">
        <w:rPr>
          <w:rFonts w:hint="eastAsia"/>
        </w:rPr>
        <w:t>子图中找到空位置。因此，这种情况下应当选择</w:t>
      </w:r>
      <w:r w:rsidR="00B137CA">
        <w:rPr>
          <w:rFonts w:hint="eastAsia"/>
        </w:rPr>
        <w:t>位于</w:t>
      </w:r>
      <w:r w:rsidR="00B137CA">
        <w:rPr>
          <w:rFonts w:hint="eastAsia"/>
        </w:rPr>
        <w:t>n</w:t>
      </w:r>
      <w:r w:rsidR="00B137CA">
        <w:t>on-maximal</w:t>
      </w:r>
      <w:r w:rsidR="00B137CA">
        <w:rPr>
          <w:rFonts w:hint="eastAsia"/>
        </w:rPr>
        <w:t>子图的候选位置进行踢出</w:t>
      </w:r>
      <w:r w:rsidR="00B137CA">
        <w:rPr>
          <w:rFonts w:hint="eastAsia"/>
        </w:rPr>
        <w:t>，因为这样能够获得更短的踢出路径。</w:t>
      </w:r>
    </w:p>
    <w:p w14:paraId="4F8C5851" w14:textId="26B1C5E0" w:rsidR="00E26445" w:rsidRPr="00E26445" w:rsidRDefault="000C49CE" w:rsidP="00E26445">
      <w:pPr>
        <w:pStyle w:val="afff5"/>
        <w:rPr>
          <w:rFonts w:hint="eastAsia"/>
        </w:rPr>
      </w:pPr>
      <w:r>
        <w:rPr>
          <w:rFonts w:hint="eastAsia"/>
        </w:rPr>
        <w:t>待插入元素将把两个子图连接起来变成一个新子图，为新子图恰添加了</w:t>
      </w:r>
      <w:r>
        <w:rPr>
          <w:rFonts w:hint="eastAsia"/>
        </w:rPr>
        <w:t>1</w:t>
      </w:r>
      <w:r>
        <w:rPr>
          <w:rFonts w:hint="eastAsia"/>
        </w:rPr>
        <w:t>条边。设</w:t>
      </w:r>
      <w:r>
        <w:rPr>
          <w:rFonts w:hint="eastAsia"/>
        </w:rPr>
        <w:t>n</w:t>
      </w:r>
      <w:r>
        <w:t>on-maximal</w:t>
      </w:r>
      <w:r>
        <w:rPr>
          <w:rFonts w:hint="eastAsia"/>
        </w:rPr>
        <w:t>的</w:t>
      </w:r>
      <w:r>
        <w:rPr>
          <w:rFonts w:hint="eastAsia"/>
        </w:rPr>
        <w:t>子图的节点数为</w:t>
      </w:r>
      <w:r>
        <w:rPr>
          <w:rFonts w:hint="eastAsia"/>
        </w:rPr>
        <w:t>v</w:t>
      </w:r>
      <w:r w:rsidRPr="000B6994">
        <w:rPr>
          <w:vertAlign w:val="subscript"/>
        </w:rPr>
        <w:t>1</w:t>
      </w:r>
      <w:r>
        <w:rPr>
          <w:rFonts w:hint="eastAsia"/>
        </w:rPr>
        <w:t>，</w:t>
      </w:r>
      <w:r>
        <w:rPr>
          <w:rFonts w:hint="eastAsia"/>
        </w:rPr>
        <w:t>m</w:t>
      </w:r>
      <w:r>
        <w:t>aximal</w:t>
      </w:r>
      <w:r>
        <w:rPr>
          <w:rFonts w:hint="eastAsia"/>
        </w:rPr>
        <w:t>的子图的</w:t>
      </w:r>
      <w:r>
        <w:rPr>
          <w:rFonts w:hint="eastAsia"/>
        </w:rPr>
        <w:t>节</w:t>
      </w:r>
      <w:r>
        <w:rPr>
          <w:rFonts w:hint="eastAsia"/>
        </w:rPr>
        <w:t>点数为</w:t>
      </w:r>
      <w:r>
        <w:rPr>
          <w:rFonts w:hint="eastAsia"/>
        </w:rPr>
        <w:t>v</w:t>
      </w:r>
      <w:r w:rsidRPr="000B6994">
        <w:rPr>
          <w:rFonts w:hint="eastAsia"/>
          <w:vertAlign w:val="subscript"/>
        </w:rPr>
        <w:t>2</w:t>
      </w:r>
      <w:r>
        <w:rPr>
          <w:rFonts w:hint="eastAsia"/>
        </w:rPr>
        <w:t>，则</w:t>
      </w:r>
      <w:r>
        <w:rPr>
          <w:rFonts w:hint="eastAsia"/>
        </w:rPr>
        <w:t>n</w:t>
      </w:r>
      <w:r>
        <w:t>on-maximal</w:t>
      </w:r>
      <w:r>
        <w:rPr>
          <w:rFonts w:hint="eastAsia"/>
        </w:rPr>
        <w:t>的子图的</w:t>
      </w:r>
      <w:r>
        <w:rPr>
          <w:rFonts w:hint="eastAsia"/>
        </w:rPr>
        <w:t>边</w:t>
      </w:r>
      <w:r>
        <w:rPr>
          <w:rFonts w:hint="eastAsia"/>
        </w:rPr>
        <w:t>数为</w:t>
      </w:r>
      <w:r>
        <w:rPr>
          <w:rFonts w:hint="eastAsia"/>
        </w:rPr>
        <w:t>v</w:t>
      </w:r>
      <w:r w:rsidRPr="000B6994">
        <w:rPr>
          <w:vertAlign w:val="subscript"/>
        </w:rPr>
        <w:t>1</w:t>
      </w:r>
      <w:r>
        <w:rPr>
          <w:rFonts w:hint="eastAsia"/>
        </w:rPr>
        <w:t>-</w:t>
      </w:r>
      <w:r>
        <w:t>1</w:t>
      </w:r>
      <w:r>
        <w:rPr>
          <w:rFonts w:hint="eastAsia"/>
        </w:rPr>
        <w:t>，</w:t>
      </w:r>
      <w:r>
        <w:rPr>
          <w:rFonts w:hint="eastAsia"/>
        </w:rPr>
        <w:t>m</w:t>
      </w:r>
      <w:r>
        <w:t>aximal</w:t>
      </w:r>
      <w:r>
        <w:rPr>
          <w:rFonts w:hint="eastAsia"/>
        </w:rPr>
        <w:t>的子图的</w:t>
      </w:r>
      <w:r>
        <w:rPr>
          <w:rFonts w:hint="eastAsia"/>
        </w:rPr>
        <w:t>边</w:t>
      </w:r>
      <w:r>
        <w:rPr>
          <w:rFonts w:hint="eastAsia"/>
        </w:rPr>
        <w:t>数为</w:t>
      </w:r>
      <w:r>
        <w:rPr>
          <w:rFonts w:hint="eastAsia"/>
        </w:rPr>
        <w:t>v</w:t>
      </w:r>
      <w:r w:rsidRPr="000B6994">
        <w:rPr>
          <w:rFonts w:hint="eastAsia"/>
          <w:vertAlign w:val="subscript"/>
        </w:rPr>
        <w:t>2</w:t>
      </w:r>
      <w:r>
        <w:rPr>
          <w:rFonts w:hint="eastAsia"/>
        </w:rPr>
        <w:t>，新子图的节点数为</w:t>
      </w:r>
      <w:r>
        <w:rPr>
          <w:rFonts w:hint="eastAsia"/>
        </w:rPr>
        <w:t>v</w:t>
      </w:r>
      <w:r w:rsidRPr="000B6994">
        <w:rPr>
          <w:vertAlign w:val="subscript"/>
        </w:rPr>
        <w:t>1</w:t>
      </w:r>
      <w:r>
        <w:t>+v</w:t>
      </w:r>
      <w:r w:rsidRPr="000B6994">
        <w:rPr>
          <w:vertAlign w:val="subscript"/>
        </w:rPr>
        <w:t>2</w:t>
      </w:r>
      <w:r>
        <w:rPr>
          <w:rFonts w:hint="eastAsia"/>
        </w:rPr>
        <w:t>，新子图的边数为</w:t>
      </w:r>
      <w:r>
        <w:rPr>
          <w:rFonts w:hint="eastAsia"/>
        </w:rPr>
        <w:t>v</w:t>
      </w:r>
      <w:r w:rsidRPr="000B6994">
        <w:rPr>
          <w:vertAlign w:val="subscript"/>
        </w:rPr>
        <w:t>1</w:t>
      </w:r>
      <w:r>
        <w:t>-1+v</w:t>
      </w:r>
      <w:r w:rsidRPr="000B6994">
        <w:rPr>
          <w:vertAlign w:val="subscript"/>
        </w:rPr>
        <w:t>2</w:t>
      </w:r>
      <w:r>
        <w:t>+1=v</w:t>
      </w:r>
      <w:r w:rsidRPr="000B6994">
        <w:rPr>
          <w:vertAlign w:val="subscript"/>
        </w:rPr>
        <w:t>1</w:t>
      </w:r>
      <w:r>
        <w:t>+v</w:t>
      </w:r>
      <w:r w:rsidRPr="000B6994">
        <w:rPr>
          <w:vertAlign w:val="subscript"/>
        </w:rPr>
        <w:t>2</w:t>
      </w:r>
      <w:r>
        <w:rPr>
          <w:rFonts w:hint="eastAsia"/>
        </w:rPr>
        <w:t>，因此新子图是</w:t>
      </w:r>
      <w:r>
        <w:t>maximal</w:t>
      </w:r>
      <w:r>
        <w:rPr>
          <w:rFonts w:hint="eastAsia"/>
        </w:rPr>
        <w:t>的。</w:t>
      </w:r>
    </w:p>
    <w:p w14:paraId="358C6305" w14:textId="7400F2CE" w:rsidR="00E26445" w:rsidRDefault="00E26445" w:rsidP="00E26445">
      <w:pPr>
        <w:pStyle w:val="afff5"/>
      </w:pPr>
      <w:r>
        <w:rPr>
          <w:rFonts w:hint="eastAsia"/>
        </w:rPr>
        <w:t>（</w:t>
      </w:r>
      <w:r>
        <w:rPr>
          <w:rFonts w:hint="eastAsia"/>
        </w:rPr>
        <w:t>5</w:t>
      </w:r>
      <w:r>
        <w:rPr>
          <w:rFonts w:hint="eastAsia"/>
        </w:rPr>
        <w:t>）待插入元素的两个候选位置在</w:t>
      </w:r>
      <w:r>
        <w:rPr>
          <w:rFonts w:hint="eastAsia"/>
        </w:rPr>
        <w:t>不同的</w:t>
      </w:r>
      <w:r>
        <w:rPr>
          <w:rFonts w:hint="eastAsia"/>
        </w:rPr>
        <w:t>子图中，且</w:t>
      </w:r>
      <w:r>
        <w:rPr>
          <w:rFonts w:hint="eastAsia"/>
        </w:rPr>
        <w:t>两个</w:t>
      </w:r>
      <w:r>
        <w:rPr>
          <w:rFonts w:hint="eastAsia"/>
        </w:rPr>
        <w:t>子图</w:t>
      </w:r>
      <w:r>
        <w:rPr>
          <w:rFonts w:hint="eastAsia"/>
        </w:rPr>
        <w:t>都</w:t>
      </w:r>
      <w:r>
        <w:rPr>
          <w:rFonts w:hint="eastAsia"/>
        </w:rPr>
        <w:t>是</w:t>
      </w:r>
      <w:r>
        <w:t>maximal</w:t>
      </w:r>
      <w:r>
        <w:rPr>
          <w:rFonts w:hint="eastAsia"/>
        </w:rPr>
        <w:t>的。</w:t>
      </w:r>
    </w:p>
    <w:p w14:paraId="65BF930D" w14:textId="3A19D295" w:rsidR="00E26445" w:rsidRDefault="00E26445" w:rsidP="00E26445">
      <w:pPr>
        <w:pStyle w:val="afff5"/>
      </w:pPr>
      <w:r>
        <w:rPr>
          <w:rFonts w:hint="eastAsia"/>
        </w:rPr>
        <w:t>这种情况下，待插入元素候选位置所在的</w:t>
      </w:r>
      <w:r>
        <w:rPr>
          <w:rFonts w:hint="eastAsia"/>
        </w:rPr>
        <w:t>两个</w:t>
      </w:r>
      <w:r>
        <w:rPr>
          <w:rFonts w:hint="eastAsia"/>
        </w:rPr>
        <w:t>子图中</w:t>
      </w:r>
      <w:r>
        <w:rPr>
          <w:rFonts w:hint="eastAsia"/>
        </w:rPr>
        <w:t>都</w:t>
      </w:r>
      <w:r>
        <w:rPr>
          <w:rFonts w:hint="eastAsia"/>
        </w:rPr>
        <w:t>没有空位置能容纳新插入的元素，因此无论选择哪个候选位置都将插入失败。</w:t>
      </w:r>
    </w:p>
    <w:p w14:paraId="0BB05FD8" w14:textId="225B3D46" w:rsidR="00684722" w:rsidRPr="005763BF" w:rsidRDefault="00684722" w:rsidP="00684722">
      <w:pPr>
        <w:pStyle w:val="2"/>
        <w:ind w:right="240"/>
        <w:rPr>
          <w:rFonts w:hint="eastAsia"/>
        </w:rPr>
      </w:pPr>
      <w:bookmarkStart w:id="21" w:name="_Toc101391065"/>
      <w:r>
        <w:rPr>
          <w:rFonts w:hint="eastAsia"/>
        </w:rPr>
        <w:t>理论分析</w:t>
      </w:r>
      <w:bookmarkEnd w:id="21"/>
    </w:p>
    <w:p w14:paraId="4F02B2A6" w14:textId="4314ED45" w:rsidR="00E26445" w:rsidRDefault="007B1813" w:rsidP="001411C2">
      <w:pPr>
        <w:pStyle w:val="afff5"/>
      </w:pPr>
      <w:r>
        <w:rPr>
          <w:rFonts w:hint="eastAsia"/>
        </w:rPr>
        <w:t>根据以上分析，</w:t>
      </w:r>
      <w:r w:rsidR="005A3291">
        <w:rPr>
          <w:rFonts w:hint="eastAsia"/>
        </w:rPr>
        <w:t>在</w:t>
      </w:r>
      <w:r w:rsidR="005A3291">
        <w:rPr>
          <w:rFonts w:hint="eastAsia"/>
        </w:rPr>
        <w:t>C</w:t>
      </w:r>
      <w:r w:rsidR="005A3291">
        <w:t>uckoo Hashing</w:t>
      </w:r>
      <w:r w:rsidR="005A3291">
        <w:rPr>
          <w:rFonts w:hint="eastAsia"/>
        </w:rPr>
        <w:t>执行插入操作前，只需要知道</w:t>
      </w:r>
      <w:r w:rsidR="005A3291">
        <w:rPr>
          <w:rFonts w:hint="eastAsia"/>
        </w:rPr>
        <w:t>待插入元素的候选位置所在子图的性质</w:t>
      </w:r>
      <w:r w:rsidR="005A3291">
        <w:rPr>
          <w:rFonts w:hint="eastAsia"/>
        </w:rPr>
        <w:t>，就能在</w:t>
      </w:r>
      <w:r w:rsidR="005A3291">
        <w:rPr>
          <w:rFonts w:hint="eastAsia"/>
        </w:rPr>
        <w:t>O</w:t>
      </w:r>
      <w:r w:rsidR="005A3291">
        <w:t>(1)</w:t>
      </w:r>
      <w:r w:rsidR="005A3291">
        <w:rPr>
          <w:rFonts w:hint="eastAsia"/>
        </w:rPr>
        <w:t>时间内</w:t>
      </w:r>
      <w:r w:rsidR="00BE06C8">
        <w:rPr>
          <w:rFonts w:hint="eastAsia"/>
        </w:rPr>
        <w:t>针对要</w:t>
      </w:r>
      <w:r w:rsidR="005A3291">
        <w:rPr>
          <w:rFonts w:hint="eastAsia"/>
        </w:rPr>
        <w:t>将元素插入哪一个候选位置中做出合理选择</w:t>
      </w:r>
      <w:r w:rsidR="00EC7788">
        <w:rPr>
          <w:rFonts w:hint="eastAsia"/>
        </w:rPr>
        <w:t>，而且</w:t>
      </w:r>
      <w:r w:rsidR="007C4514">
        <w:rPr>
          <w:rFonts w:hint="eastAsia"/>
        </w:rPr>
        <w:t>每插入一个元素</w:t>
      </w:r>
      <w:r w:rsidR="007565E2">
        <w:rPr>
          <w:rFonts w:hint="eastAsia"/>
        </w:rPr>
        <w:t>后</w:t>
      </w:r>
      <w:r w:rsidR="007C4514">
        <w:rPr>
          <w:rFonts w:hint="eastAsia"/>
        </w:rPr>
        <w:t>能够在</w:t>
      </w:r>
      <w:r w:rsidR="007C4514">
        <w:rPr>
          <w:rFonts w:hint="eastAsia"/>
        </w:rPr>
        <w:t>O</w:t>
      </w:r>
      <w:r w:rsidR="007C4514">
        <w:t>(1)</w:t>
      </w:r>
      <w:r w:rsidR="007C4514">
        <w:rPr>
          <w:rFonts w:hint="eastAsia"/>
        </w:rPr>
        <w:t>时间内对</w:t>
      </w:r>
      <w:r w:rsidR="007565E2">
        <w:rPr>
          <w:rFonts w:hint="eastAsia"/>
        </w:rPr>
        <w:t>所有子图的性质进行动态更新。</w:t>
      </w:r>
      <w:r w:rsidR="00F77DFC">
        <w:rPr>
          <w:rFonts w:hint="eastAsia"/>
        </w:rPr>
        <w:t>我们可以使用并查集数据结构来维护所有位置所属的子图编号，这样便可在近似</w:t>
      </w:r>
      <w:r w:rsidR="00F77DFC">
        <w:rPr>
          <w:rFonts w:hint="eastAsia"/>
        </w:rPr>
        <w:t>O</w:t>
      </w:r>
      <w:r w:rsidR="00F77DFC">
        <w:t>(1)</w:t>
      </w:r>
      <w:r w:rsidR="00F77DFC">
        <w:rPr>
          <w:rFonts w:hint="eastAsia"/>
        </w:rPr>
        <w:t>时间内</w:t>
      </w:r>
      <w:r w:rsidR="000E419A">
        <w:rPr>
          <w:rFonts w:hint="eastAsia"/>
        </w:rPr>
        <w:t>查询</w:t>
      </w:r>
      <w:r w:rsidR="005B635B">
        <w:rPr>
          <w:rFonts w:hint="eastAsia"/>
        </w:rPr>
        <w:t>某个位置所属的子图编号，可在近似</w:t>
      </w:r>
      <w:r w:rsidR="005B635B">
        <w:t>O(1)</w:t>
      </w:r>
      <w:r w:rsidR="005B635B">
        <w:rPr>
          <w:rFonts w:hint="eastAsia"/>
        </w:rPr>
        <w:t>时间内合并两个位置所属的子图</w:t>
      </w:r>
      <w:r w:rsidR="00F77DFC">
        <w:rPr>
          <w:rFonts w:hint="eastAsia"/>
        </w:rPr>
        <w:t>。</w:t>
      </w:r>
      <w:r w:rsidR="005B635B">
        <w:rPr>
          <w:rFonts w:hint="eastAsia"/>
        </w:rPr>
        <w:t>我们</w:t>
      </w:r>
      <w:r w:rsidR="00F77DFC">
        <w:rPr>
          <w:rFonts w:hint="eastAsia"/>
        </w:rPr>
        <w:t>用</w:t>
      </w:r>
      <w:r w:rsidR="00F77DFC">
        <w:rPr>
          <w:rFonts w:hint="eastAsia"/>
        </w:rPr>
        <w:t>u</w:t>
      </w:r>
      <w:r w:rsidR="00F77DFC">
        <w:t>nordered_map</w:t>
      </w:r>
      <w:r w:rsidR="00F77DFC">
        <w:rPr>
          <w:rFonts w:hint="eastAsia"/>
        </w:rPr>
        <w:t>存储当前所有子图的性质，</w:t>
      </w:r>
      <w:r w:rsidR="005B635B">
        <w:rPr>
          <w:rFonts w:hint="eastAsia"/>
        </w:rPr>
        <w:t>这样便可在</w:t>
      </w:r>
      <w:r w:rsidR="005B635B">
        <w:rPr>
          <w:rFonts w:hint="eastAsia"/>
        </w:rPr>
        <w:t>O</w:t>
      </w:r>
      <w:r w:rsidR="005B635B">
        <w:t>(1)</w:t>
      </w:r>
      <w:r w:rsidR="005B635B">
        <w:rPr>
          <w:rFonts w:hint="eastAsia"/>
        </w:rPr>
        <w:t>时间内查询</w:t>
      </w:r>
      <w:r w:rsidR="000E419A">
        <w:rPr>
          <w:rFonts w:hint="eastAsia"/>
        </w:rPr>
        <w:t>和更新</w:t>
      </w:r>
      <w:r w:rsidR="005B635B">
        <w:rPr>
          <w:rFonts w:hint="eastAsia"/>
        </w:rPr>
        <w:t>某个子图编号对应子图的性质。</w:t>
      </w:r>
      <w:r w:rsidR="00F77DFC">
        <w:rPr>
          <w:rFonts w:hint="eastAsia"/>
        </w:rPr>
        <w:t>这种改进算法</w:t>
      </w:r>
      <w:r w:rsidR="00FB274D">
        <w:rPr>
          <w:rFonts w:hint="eastAsia"/>
        </w:rPr>
        <w:t>引入的额外空间开销较小，且预判和动</w:t>
      </w:r>
      <w:r w:rsidR="00FB274D">
        <w:rPr>
          <w:rFonts w:hint="eastAsia"/>
        </w:rPr>
        <w:lastRenderedPageBreak/>
        <w:t>态更新的</w:t>
      </w:r>
      <w:r w:rsidR="00B1458F">
        <w:rPr>
          <w:rFonts w:hint="eastAsia"/>
        </w:rPr>
        <w:t>时间复杂度可达常数级。</w:t>
      </w:r>
    </w:p>
    <w:p w14:paraId="01569A23" w14:textId="13E97C91" w:rsidR="00935312" w:rsidRDefault="00550D9F" w:rsidP="005763BF">
      <w:pPr>
        <w:pStyle w:val="afff5"/>
      </w:pPr>
      <w:r>
        <w:rPr>
          <w:rFonts w:hint="eastAsia"/>
        </w:rPr>
        <w:t>在情况</w:t>
      </w:r>
      <w:r>
        <w:rPr>
          <w:rFonts w:hint="eastAsia"/>
        </w:rPr>
        <w:t>3</w:t>
      </w:r>
      <w:r>
        <w:rPr>
          <w:rFonts w:hint="eastAsia"/>
        </w:rPr>
        <w:t>（</w:t>
      </w:r>
      <w:r>
        <w:rPr>
          <w:rFonts w:hint="eastAsia"/>
        </w:rPr>
        <w:t>2</w:t>
      </w:r>
      <w:r>
        <w:rPr>
          <w:rFonts w:hint="eastAsia"/>
        </w:rPr>
        <w:t>）、</w:t>
      </w:r>
      <w:r>
        <w:rPr>
          <w:rFonts w:hint="eastAsia"/>
        </w:rPr>
        <w:t>3</w:t>
      </w:r>
      <w:r>
        <w:rPr>
          <w:rFonts w:hint="eastAsia"/>
        </w:rPr>
        <w:t>（</w:t>
      </w:r>
      <w:r>
        <w:rPr>
          <w:rFonts w:hint="eastAsia"/>
        </w:rPr>
        <w:t>5</w:t>
      </w:r>
      <w:r>
        <w:rPr>
          <w:rFonts w:hint="eastAsia"/>
        </w:rPr>
        <w:t>）下，传统算法只能通过执行踢出阈值次踢出操作才能够判定插入失败，而改进算法无需执行踢出操作就能</w:t>
      </w:r>
      <w:r w:rsidR="001942DB">
        <w:rPr>
          <w:rFonts w:hint="eastAsia"/>
        </w:rPr>
        <w:t>在</w:t>
      </w:r>
      <w:r w:rsidR="001942DB">
        <w:rPr>
          <w:rFonts w:hint="eastAsia"/>
        </w:rPr>
        <w:t>O</w:t>
      </w:r>
      <w:r w:rsidR="001942DB">
        <w:t>(1)</w:t>
      </w:r>
      <w:r w:rsidR="001942DB">
        <w:rPr>
          <w:rFonts w:hint="eastAsia"/>
        </w:rPr>
        <w:t>时间内</w:t>
      </w:r>
      <w:r>
        <w:rPr>
          <w:rFonts w:hint="eastAsia"/>
        </w:rPr>
        <w:t>判定插入失败。在情况</w:t>
      </w:r>
      <w:r>
        <w:rPr>
          <w:rFonts w:hint="eastAsia"/>
        </w:rPr>
        <w:t>3</w:t>
      </w:r>
      <w:r>
        <w:rPr>
          <w:rFonts w:hint="eastAsia"/>
        </w:rPr>
        <w:t>（</w:t>
      </w:r>
      <w:r>
        <w:rPr>
          <w:rFonts w:hint="eastAsia"/>
        </w:rPr>
        <w:t>4</w:t>
      </w:r>
      <w:r>
        <w:rPr>
          <w:rFonts w:hint="eastAsia"/>
        </w:rPr>
        <w:t>）下，传统算法</w:t>
      </w:r>
      <w:r w:rsidR="00A27D13">
        <w:rPr>
          <w:rFonts w:hint="eastAsia"/>
        </w:rPr>
        <w:t>可能选择具有较长踢出路径的位于</w:t>
      </w:r>
      <w:r w:rsidR="00A27D13">
        <w:rPr>
          <w:rFonts w:hint="eastAsia"/>
        </w:rPr>
        <w:t>m</w:t>
      </w:r>
      <w:r w:rsidR="00A27D13">
        <w:t>aximal</w:t>
      </w:r>
      <w:r w:rsidR="00A27D13">
        <w:rPr>
          <w:rFonts w:hint="eastAsia"/>
        </w:rPr>
        <w:t>子图的候选位置进行踢出，而改进算法一定能</w:t>
      </w:r>
      <w:r w:rsidR="001942DB">
        <w:rPr>
          <w:rFonts w:hint="eastAsia"/>
        </w:rPr>
        <w:t>在</w:t>
      </w:r>
      <w:r w:rsidR="001942DB">
        <w:rPr>
          <w:rFonts w:hint="eastAsia"/>
        </w:rPr>
        <w:t>O</w:t>
      </w:r>
      <w:r w:rsidR="001942DB">
        <w:t>(1)</w:t>
      </w:r>
      <w:r w:rsidR="001942DB">
        <w:rPr>
          <w:rFonts w:hint="eastAsia"/>
        </w:rPr>
        <w:t>时间内</w:t>
      </w:r>
      <w:r w:rsidR="00A27D13">
        <w:rPr>
          <w:rFonts w:hint="eastAsia"/>
        </w:rPr>
        <w:t>选择具有较短踢出路径的位于</w:t>
      </w:r>
      <w:r w:rsidR="00A27D13">
        <w:t>non-maximal</w:t>
      </w:r>
      <w:r w:rsidR="00A27D13">
        <w:rPr>
          <w:rFonts w:hint="eastAsia"/>
        </w:rPr>
        <w:t>子图的候选位置进行踢出。在以上三种情况下，改进算法与传统算法相比，</w:t>
      </w:r>
      <w:r w:rsidR="001942DB">
        <w:rPr>
          <w:rFonts w:hint="eastAsia"/>
        </w:rPr>
        <w:t>通过在预判过程引入少量开销，节省了</w:t>
      </w:r>
      <w:r w:rsidR="002A4BA4">
        <w:rPr>
          <w:rFonts w:hint="eastAsia"/>
        </w:rPr>
        <w:t>插入过程</w:t>
      </w:r>
      <w:r w:rsidR="001942DB">
        <w:rPr>
          <w:rFonts w:hint="eastAsia"/>
        </w:rPr>
        <w:t>中的</w:t>
      </w:r>
      <w:r w:rsidR="00A27D13">
        <w:rPr>
          <w:rFonts w:hint="eastAsia"/>
        </w:rPr>
        <w:t>大量时间和系统资源开销。</w:t>
      </w:r>
    </w:p>
    <w:p w14:paraId="4012292A" w14:textId="319292E5" w:rsidR="005763BF" w:rsidRDefault="00A27D13" w:rsidP="00035804">
      <w:pPr>
        <w:pStyle w:val="afff5"/>
      </w:pPr>
      <w:r>
        <w:rPr>
          <w:rFonts w:hint="eastAsia"/>
        </w:rPr>
        <w:t>对于其他情况，</w:t>
      </w:r>
      <w:r w:rsidR="0022010F">
        <w:rPr>
          <w:rFonts w:hint="eastAsia"/>
        </w:rPr>
        <w:t>两个候选位置的踢出路径都不会形成环路，因此</w:t>
      </w:r>
      <w:r w:rsidR="00935312">
        <w:rPr>
          <w:rFonts w:hint="eastAsia"/>
        </w:rPr>
        <w:t>踢出的开销不会有较大差距，因此从中选出具有更短踢出路径的候选位置并不会显著降低踢出开销，但却需要引入大量计算</w:t>
      </w:r>
      <w:r w:rsidR="0091351B">
        <w:rPr>
          <w:rFonts w:hint="eastAsia"/>
        </w:rPr>
        <w:t>和空间</w:t>
      </w:r>
      <w:r w:rsidR="00935312">
        <w:rPr>
          <w:rFonts w:hint="eastAsia"/>
        </w:rPr>
        <w:t>开销，并不划算。所以在其他情况下，改进算法</w:t>
      </w:r>
      <w:r>
        <w:rPr>
          <w:rFonts w:hint="eastAsia"/>
        </w:rPr>
        <w:t>和传统算法</w:t>
      </w:r>
      <w:r w:rsidR="00935312">
        <w:rPr>
          <w:rFonts w:hint="eastAsia"/>
        </w:rPr>
        <w:t>采用了相同</w:t>
      </w:r>
      <w:r>
        <w:rPr>
          <w:rFonts w:hint="eastAsia"/>
        </w:rPr>
        <w:t>的</w:t>
      </w:r>
      <w:r w:rsidR="00935312">
        <w:rPr>
          <w:rFonts w:hint="eastAsia"/>
        </w:rPr>
        <w:t>随机</w:t>
      </w:r>
      <w:r>
        <w:rPr>
          <w:rFonts w:hint="eastAsia"/>
        </w:rPr>
        <w:t>选择策略，因而性能相近。</w:t>
      </w:r>
    </w:p>
    <w:p w14:paraId="590D95D3" w14:textId="613E9CFF" w:rsidR="00892E50" w:rsidRPr="008B1C0F" w:rsidRDefault="0091351B" w:rsidP="00684722">
      <w:pPr>
        <w:pStyle w:val="afff5"/>
        <w:rPr>
          <w:rFonts w:hint="eastAsia"/>
        </w:rPr>
      </w:pPr>
      <w:r>
        <w:rPr>
          <w:rFonts w:hint="eastAsia"/>
        </w:rPr>
        <w:t>综合以上理论分析可知，</w:t>
      </w:r>
      <w:r w:rsidR="001942DB">
        <w:rPr>
          <w:rFonts w:hint="eastAsia"/>
        </w:rPr>
        <w:t>C</w:t>
      </w:r>
      <w:r w:rsidR="001942DB">
        <w:t>uckoo Hashing</w:t>
      </w:r>
      <w:r w:rsidR="001942DB">
        <w:rPr>
          <w:rFonts w:hint="eastAsia"/>
        </w:rPr>
        <w:t>插入元素的</w:t>
      </w:r>
      <w:r>
        <w:rPr>
          <w:rFonts w:hint="eastAsia"/>
        </w:rPr>
        <w:t>改进算法比</w:t>
      </w:r>
      <w:r w:rsidR="001942DB">
        <w:rPr>
          <w:rFonts w:hint="eastAsia"/>
        </w:rPr>
        <w:t>传统算法具有更</w:t>
      </w:r>
      <w:r w:rsidR="00C723CC">
        <w:rPr>
          <w:rFonts w:hint="eastAsia"/>
        </w:rPr>
        <w:t>小</w:t>
      </w:r>
      <w:r w:rsidR="001942DB">
        <w:rPr>
          <w:rFonts w:hint="eastAsia"/>
        </w:rPr>
        <w:t>的时间</w:t>
      </w:r>
      <w:r w:rsidR="00C723CC">
        <w:rPr>
          <w:rFonts w:hint="eastAsia"/>
        </w:rPr>
        <w:t>和系统资源</w:t>
      </w:r>
      <w:r w:rsidR="001942DB">
        <w:rPr>
          <w:rFonts w:hint="eastAsia"/>
        </w:rPr>
        <w:t>开销</w:t>
      </w:r>
      <w:r w:rsidR="00C723CC">
        <w:rPr>
          <w:rFonts w:hint="eastAsia"/>
        </w:rPr>
        <w:t>。</w:t>
      </w:r>
    </w:p>
    <w:p w14:paraId="31FF8323" w14:textId="61D2C035" w:rsidR="00470FC3" w:rsidRDefault="00470FC3" w:rsidP="00DE4704">
      <w:pPr>
        <w:pStyle w:val="10"/>
      </w:pPr>
      <w:bookmarkStart w:id="22" w:name="_Toc101391066"/>
      <w:r>
        <w:rPr>
          <w:rFonts w:hint="eastAsia"/>
        </w:rPr>
        <w:t>算法实现</w:t>
      </w:r>
      <w:bookmarkEnd w:id="22"/>
    </w:p>
    <w:p w14:paraId="6D2499A0" w14:textId="1CC942A1" w:rsidR="00D22486" w:rsidRPr="00D22486" w:rsidRDefault="00D22486" w:rsidP="00D22486">
      <w:pPr>
        <w:pStyle w:val="afff5"/>
        <w:rPr>
          <w:rFonts w:hint="eastAsia"/>
        </w:rPr>
      </w:pPr>
      <w:r>
        <w:rPr>
          <w:rFonts w:hint="eastAsia"/>
        </w:rPr>
        <w:t>下文将阐述改进的</w:t>
      </w:r>
      <w:r>
        <w:rPr>
          <w:rFonts w:hint="eastAsia"/>
        </w:rPr>
        <w:t>C</w:t>
      </w:r>
      <w:r>
        <w:t>uckoo Hashing</w:t>
      </w:r>
      <w:r>
        <w:rPr>
          <w:rFonts w:hint="eastAsia"/>
        </w:rPr>
        <w:t>的具体实现</w:t>
      </w:r>
      <w:r w:rsidR="00506494">
        <w:rPr>
          <w:rFonts w:hint="eastAsia"/>
        </w:rPr>
        <w:t>，对应代码</w:t>
      </w:r>
      <w:r w:rsidR="00506494">
        <w:rPr>
          <w:rFonts w:hint="eastAsia"/>
        </w:rPr>
        <w:t>I</w:t>
      </w:r>
      <w:r w:rsidR="00506494">
        <w:t>mprovedCuckoo.cpp</w:t>
      </w:r>
      <w:r>
        <w:rPr>
          <w:rFonts w:hint="eastAsia"/>
        </w:rPr>
        <w:t>。</w:t>
      </w:r>
      <w:r w:rsidR="00D32185">
        <w:rPr>
          <w:rFonts w:hint="eastAsia"/>
        </w:rPr>
        <w:t>传统的</w:t>
      </w:r>
      <w:r w:rsidR="00D32185">
        <w:rPr>
          <w:rFonts w:hint="eastAsia"/>
        </w:rPr>
        <w:t>C</w:t>
      </w:r>
      <w:r w:rsidR="00D32185">
        <w:t>uckoo Hashing</w:t>
      </w:r>
      <w:r w:rsidR="00D32185">
        <w:rPr>
          <w:rFonts w:hint="eastAsia"/>
        </w:rPr>
        <w:t>的具体实现与之类似，</w:t>
      </w:r>
      <w:r w:rsidR="00E8535D">
        <w:rPr>
          <w:rFonts w:hint="eastAsia"/>
        </w:rPr>
        <w:t>本文不再赘述，详见代码</w:t>
      </w:r>
      <w:r w:rsidR="007B4C19">
        <w:rPr>
          <w:rFonts w:hint="eastAsia"/>
        </w:rPr>
        <w:t>Traditional</w:t>
      </w:r>
      <w:r w:rsidR="00ED53FF">
        <w:t>Cuckoo.cpp</w:t>
      </w:r>
      <w:r w:rsidR="00E8535D">
        <w:rPr>
          <w:rFonts w:hint="eastAsia"/>
        </w:rPr>
        <w:t>。</w:t>
      </w:r>
    </w:p>
    <w:p w14:paraId="694B7835" w14:textId="4AB05E0F" w:rsidR="00470FC3" w:rsidRDefault="00531332" w:rsidP="00470FC3">
      <w:pPr>
        <w:pStyle w:val="2"/>
        <w:ind w:right="240"/>
      </w:pPr>
      <w:bookmarkStart w:id="23" w:name="_Toc101391067"/>
      <w:r>
        <w:rPr>
          <w:rFonts w:hint="eastAsia"/>
        </w:rPr>
        <w:t>数据结构设计</w:t>
      </w:r>
      <w:bookmarkEnd w:id="23"/>
    </w:p>
    <w:p w14:paraId="278594F6" w14:textId="50A136A0" w:rsidR="00531332" w:rsidRDefault="00832584" w:rsidP="00285B48">
      <w:pPr>
        <w:pStyle w:val="a3"/>
        <w:wordWrap w:val="0"/>
        <w:ind w:firstLine="480"/>
      </w:pPr>
      <w:r>
        <w:rPr>
          <w:rFonts w:hint="eastAsia"/>
        </w:rPr>
        <w:t>C</w:t>
      </w:r>
      <w:r>
        <w:t>uckoo Hashing</w:t>
      </w:r>
      <w:r>
        <w:rPr>
          <w:rFonts w:hint="eastAsia"/>
        </w:rPr>
        <w:t>的哈希表个数为</w:t>
      </w:r>
      <w:r>
        <w:rPr>
          <w:rFonts w:hint="eastAsia"/>
        </w:rPr>
        <w:t>T</w:t>
      </w:r>
      <w:r>
        <w:t>ABLE_CNT</w:t>
      </w:r>
      <w:r>
        <w:rPr>
          <w:rFonts w:hint="eastAsia"/>
        </w:rPr>
        <w:t>，单个哈希表长度为</w:t>
      </w:r>
      <w:r>
        <w:rPr>
          <w:rFonts w:hint="eastAsia"/>
        </w:rPr>
        <w:t>T</w:t>
      </w:r>
      <w:r>
        <w:t>ABLE_LEN</w:t>
      </w:r>
      <w:r w:rsidR="005A2FE6">
        <w:rPr>
          <w:rFonts w:hint="eastAsia"/>
        </w:rPr>
        <w:t>，哈希表中元素的类型为</w:t>
      </w:r>
      <w:r w:rsidR="005A2FE6">
        <w:rPr>
          <w:rFonts w:hint="eastAsia"/>
        </w:rPr>
        <w:t>s</w:t>
      </w:r>
      <w:r w:rsidR="005A2FE6">
        <w:t>tring</w:t>
      </w:r>
      <w:r>
        <w:rPr>
          <w:rFonts w:hint="eastAsia"/>
        </w:rPr>
        <w:t>。两个哈希表构成一个</w:t>
      </w:r>
      <w:r>
        <w:rPr>
          <w:rFonts w:hint="eastAsia"/>
        </w:rPr>
        <w:t>s</w:t>
      </w:r>
      <w:r>
        <w:t>tring</w:t>
      </w:r>
      <w:r>
        <w:rPr>
          <w:rFonts w:hint="eastAsia"/>
        </w:rPr>
        <w:t>类型的一维数组</w:t>
      </w:r>
      <w:r w:rsidR="008868F7">
        <w:rPr>
          <w:rFonts w:hint="eastAsia"/>
        </w:rPr>
        <w:t>t</w:t>
      </w:r>
      <w:r w:rsidR="008868F7">
        <w:t>able</w:t>
      </w:r>
      <w:r>
        <w:rPr>
          <w:rFonts w:hint="eastAsia"/>
        </w:rPr>
        <w:t>，数组大小为</w:t>
      </w:r>
      <w:r>
        <w:rPr>
          <w:rFonts w:hint="eastAsia"/>
        </w:rPr>
        <w:t>T</w:t>
      </w:r>
      <w:r>
        <w:t>ABLE_CNT*TABLE_LEN</w:t>
      </w:r>
      <w:r>
        <w:rPr>
          <w:rFonts w:hint="eastAsia"/>
        </w:rPr>
        <w:t>，两个哈希表相邻顺序存放在一维数组中。</w:t>
      </w:r>
      <w:r w:rsidR="009B7222">
        <w:rPr>
          <w:rFonts w:hint="eastAsia"/>
        </w:rPr>
        <w:t>两个</w:t>
      </w:r>
      <w:r w:rsidR="00285B48">
        <w:rPr>
          <w:rFonts w:hint="eastAsia"/>
        </w:rPr>
        <w:t>哈希函数</w:t>
      </w:r>
      <w:r w:rsidR="009B7222">
        <w:rPr>
          <w:rFonts w:hint="eastAsia"/>
        </w:rPr>
        <w:t>都</w:t>
      </w:r>
      <w:r w:rsidR="00285B48">
        <w:rPr>
          <w:rFonts w:hint="eastAsia"/>
        </w:rPr>
        <w:t>使用</w:t>
      </w:r>
      <w:r w:rsidR="00285B48">
        <w:rPr>
          <w:rFonts w:hint="eastAsia"/>
        </w:rPr>
        <w:t>M</w:t>
      </w:r>
      <w:r w:rsidR="00285B48">
        <w:t>urmurHash3</w:t>
      </w:r>
      <w:r w:rsidR="00285B48">
        <w:rPr>
          <w:rFonts w:hint="eastAsia"/>
        </w:rPr>
        <w:t>，</w:t>
      </w:r>
      <w:r w:rsidR="009B7222">
        <w:rPr>
          <w:rFonts w:hint="eastAsia"/>
        </w:rPr>
        <w:t>但使用不同的参数，</w:t>
      </w:r>
      <w:r w:rsidR="004A23C8">
        <w:rPr>
          <w:rFonts w:hint="eastAsia"/>
        </w:rPr>
        <w:t>其源代码来自</w:t>
      </w:r>
      <w:hyperlink r:id="rId12" w:history="1">
        <w:r w:rsidR="00AF5307" w:rsidRPr="003D1654">
          <w:rPr>
            <w:rStyle w:val="af"/>
          </w:rPr>
          <w:t>https://github.com/aappleby/smhasher/blob/master/src/MurmurHash3.cpp</w:t>
        </w:r>
      </w:hyperlink>
      <w:r w:rsidR="004A23C8">
        <w:rPr>
          <w:rFonts w:hint="eastAsia"/>
        </w:rPr>
        <w:t>。</w:t>
      </w:r>
    </w:p>
    <w:p w14:paraId="5FF14A2B" w14:textId="68642662" w:rsidR="005A2FE6" w:rsidRDefault="005A2FE6" w:rsidP="00531332">
      <w:pPr>
        <w:pStyle w:val="a3"/>
        <w:ind w:firstLine="480"/>
      </w:pPr>
      <w:r>
        <w:rPr>
          <w:rFonts w:hint="eastAsia"/>
        </w:rPr>
        <w:t>为标记哈希表中各位置是否已有元素，每个位置</w:t>
      </w:r>
      <w:r w:rsidR="008969AE">
        <w:rPr>
          <w:rFonts w:hint="eastAsia"/>
        </w:rPr>
        <w:t>的标记</w:t>
      </w:r>
      <w:r>
        <w:rPr>
          <w:rFonts w:hint="eastAsia"/>
        </w:rPr>
        <w:t>只需要消耗</w:t>
      </w:r>
      <w:r>
        <w:rPr>
          <w:rFonts w:hint="eastAsia"/>
        </w:rPr>
        <w:t>1</w:t>
      </w:r>
      <w:r w:rsidR="008969AE">
        <w:rPr>
          <w:rFonts w:hint="eastAsia"/>
        </w:rPr>
        <w:t>比特</w:t>
      </w:r>
      <w:r>
        <w:rPr>
          <w:rFonts w:hint="eastAsia"/>
        </w:rPr>
        <w:t>空间，</w:t>
      </w:r>
      <w:r>
        <w:rPr>
          <w:rFonts w:hint="eastAsia"/>
        </w:rPr>
        <w:t>1</w:t>
      </w:r>
      <w:r>
        <w:rPr>
          <w:rFonts w:hint="eastAsia"/>
        </w:rPr>
        <w:t>表示该位置有元素（不为空），</w:t>
      </w:r>
      <w:r>
        <w:rPr>
          <w:rFonts w:hint="eastAsia"/>
        </w:rPr>
        <w:t>0</w:t>
      </w:r>
      <w:r>
        <w:rPr>
          <w:rFonts w:hint="eastAsia"/>
        </w:rPr>
        <w:t>表示该位置没有元素（为空）。</w:t>
      </w:r>
      <w:r w:rsidR="008969AE">
        <w:rPr>
          <w:rFonts w:hint="eastAsia"/>
        </w:rPr>
        <w:t>所有位置的标记比特构成一个长度为</w:t>
      </w:r>
      <w:r w:rsidR="008969AE">
        <w:rPr>
          <w:rFonts w:hint="eastAsia"/>
        </w:rPr>
        <w:t>T</w:t>
      </w:r>
      <w:r w:rsidR="008969AE">
        <w:t>ABLE_CNT*TABLE_LEN</w:t>
      </w:r>
      <w:r w:rsidR="008969AE">
        <w:rPr>
          <w:rFonts w:hint="eastAsia"/>
        </w:rPr>
        <w:t>比特的</w:t>
      </w:r>
      <w:r w:rsidR="008969AE">
        <w:rPr>
          <w:rFonts w:hint="eastAsia"/>
        </w:rPr>
        <w:t>bitset</w:t>
      </w:r>
      <w:r w:rsidR="008969AE">
        <w:rPr>
          <w:rFonts w:hint="eastAsia"/>
        </w:rPr>
        <w:t>对象</w:t>
      </w:r>
      <w:r w:rsidR="008969AE">
        <w:rPr>
          <w:rFonts w:hint="eastAsia"/>
        </w:rPr>
        <w:t>o</w:t>
      </w:r>
      <w:r w:rsidR="008969AE">
        <w:t>ccupied</w:t>
      </w:r>
      <w:r w:rsidR="008969AE">
        <w:rPr>
          <w:rFonts w:hint="eastAsia"/>
        </w:rPr>
        <w:t>。</w:t>
      </w:r>
    </w:p>
    <w:p w14:paraId="65217CE7" w14:textId="4126EDCC" w:rsidR="008969AE" w:rsidRDefault="008969AE" w:rsidP="00531332">
      <w:pPr>
        <w:pStyle w:val="a3"/>
        <w:ind w:firstLine="480"/>
        <w:rPr>
          <w:rFonts w:hint="eastAsia"/>
        </w:rPr>
      </w:pPr>
      <w:r>
        <w:rPr>
          <w:rFonts w:hint="eastAsia"/>
        </w:rPr>
        <w:t>为使用并查集数据结构维护所有位置所属的子图编号，定义长度为</w:t>
      </w:r>
      <w:r>
        <w:rPr>
          <w:rFonts w:hint="eastAsia"/>
        </w:rPr>
        <w:t>T</w:t>
      </w:r>
      <w:r>
        <w:t>ABLE_CNT*TABLE_LEN</w:t>
      </w:r>
      <w:r>
        <w:rPr>
          <w:rFonts w:hint="eastAsia"/>
        </w:rPr>
        <w:t>的</w:t>
      </w:r>
      <w:r w:rsidR="008868F7">
        <w:rPr>
          <w:rFonts w:hint="eastAsia"/>
        </w:rPr>
        <w:t>int</w:t>
      </w:r>
      <w:r w:rsidR="008868F7">
        <w:rPr>
          <w:rFonts w:hint="eastAsia"/>
        </w:rPr>
        <w:t>类型的</w:t>
      </w:r>
      <w:r>
        <w:rPr>
          <w:rFonts w:hint="eastAsia"/>
        </w:rPr>
        <w:t>一维数组</w:t>
      </w:r>
      <w:r>
        <w:rPr>
          <w:rFonts w:hint="eastAsia"/>
        </w:rPr>
        <w:t>fa</w:t>
      </w:r>
      <w:r w:rsidR="00AD79F7">
        <w:rPr>
          <w:rFonts w:hint="eastAsia"/>
        </w:rPr>
        <w:t>，</w:t>
      </w:r>
      <w:r w:rsidR="00AD79F7">
        <w:rPr>
          <w:rFonts w:hint="eastAsia"/>
        </w:rPr>
        <w:t>f</w:t>
      </w:r>
      <w:r w:rsidR="00AD79F7">
        <w:t>a[x]</w:t>
      </w:r>
      <w:r w:rsidR="00AD79F7">
        <w:rPr>
          <w:rFonts w:hint="eastAsia"/>
        </w:rPr>
        <w:t>表示位置</w:t>
      </w:r>
      <w:r w:rsidR="00AD79F7">
        <w:rPr>
          <w:rFonts w:hint="eastAsia"/>
        </w:rPr>
        <w:t>x</w:t>
      </w:r>
      <w:r w:rsidR="00AD79F7">
        <w:rPr>
          <w:rFonts w:hint="eastAsia"/>
        </w:rPr>
        <w:t>的父节点位置，每个子图的所有节点中有且仅有一个根节点，其</w:t>
      </w:r>
      <w:r w:rsidR="00AD79F7">
        <w:rPr>
          <w:rFonts w:hint="eastAsia"/>
        </w:rPr>
        <w:t>fa</w:t>
      </w:r>
      <w:r w:rsidR="00AD79F7">
        <w:rPr>
          <w:rFonts w:hint="eastAsia"/>
        </w:rPr>
        <w:t>值就是它本身。</w:t>
      </w:r>
      <w:r w:rsidR="0088572C">
        <w:rPr>
          <w:rFonts w:hint="eastAsia"/>
        </w:rPr>
        <w:t>fa</w:t>
      </w:r>
      <w:r w:rsidR="0088572C">
        <w:rPr>
          <w:rFonts w:hint="eastAsia"/>
        </w:rPr>
        <w:t>数组的初值为</w:t>
      </w:r>
      <w:r w:rsidR="0088572C">
        <w:rPr>
          <w:rFonts w:hint="eastAsia"/>
        </w:rPr>
        <w:t>-</w:t>
      </w:r>
      <w:r w:rsidR="0088572C">
        <w:t>1</w:t>
      </w:r>
      <w:r w:rsidR="0088572C">
        <w:rPr>
          <w:rFonts w:hint="eastAsia"/>
        </w:rPr>
        <w:t>，表示该位置</w:t>
      </w:r>
      <w:r w:rsidR="00F7790A">
        <w:rPr>
          <w:rFonts w:hint="eastAsia"/>
        </w:rPr>
        <w:t>不属于</w:t>
      </w:r>
      <w:r w:rsidR="0088572C">
        <w:rPr>
          <w:rFonts w:hint="eastAsia"/>
        </w:rPr>
        <w:t>现有</w:t>
      </w:r>
      <w:r w:rsidR="00F7790A">
        <w:rPr>
          <w:rFonts w:hint="eastAsia"/>
        </w:rPr>
        <w:t>的任何子图。</w:t>
      </w:r>
      <w:r w:rsidR="00AD79F7">
        <w:rPr>
          <w:rFonts w:hint="eastAsia"/>
        </w:rPr>
        <w:t>通过</w:t>
      </w:r>
      <w:r w:rsidR="00AD79F7">
        <w:rPr>
          <w:rFonts w:hint="eastAsia"/>
        </w:rPr>
        <w:t>f</w:t>
      </w:r>
      <w:r w:rsidR="00AD79F7">
        <w:t>indRoot</w:t>
      </w:r>
      <w:r w:rsidR="00AD79F7">
        <w:rPr>
          <w:rFonts w:hint="eastAsia"/>
        </w:rPr>
        <w:t>函数可在近似</w:t>
      </w:r>
      <w:r w:rsidR="00AD79F7">
        <w:rPr>
          <w:rFonts w:hint="eastAsia"/>
        </w:rPr>
        <w:t>O</w:t>
      </w:r>
      <w:r w:rsidR="00AD79F7">
        <w:t>(1)</w:t>
      </w:r>
      <w:r w:rsidR="00AD79F7">
        <w:rPr>
          <w:rFonts w:hint="eastAsia"/>
        </w:rPr>
        <w:t>时间内根据</w:t>
      </w:r>
      <w:r w:rsidR="00AD79F7">
        <w:rPr>
          <w:rFonts w:hint="eastAsia"/>
        </w:rPr>
        <w:t>f</w:t>
      </w:r>
      <w:r w:rsidR="00AD79F7">
        <w:t>a</w:t>
      </w:r>
      <w:r w:rsidR="00AD79F7">
        <w:rPr>
          <w:rFonts w:hint="eastAsia"/>
        </w:rPr>
        <w:t>数组找到任意位置所属子图的根节点编号，这个编号同时也是该子图的编号。</w:t>
      </w:r>
    </w:p>
    <w:p w14:paraId="34EE568F" w14:textId="334E57F7" w:rsidR="008969AE" w:rsidRDefault="008969AE" w:rsidP="00531332">
      <w:pPr>
        <w:pStyle w:val="a3"/>
        <w:ind w:firstLine="480"/>
      </w:pPr>
      <w:r>
        <w:rPr>
          <w:rFonts w:hint="eastAsia"/>
        </w:rPr>
        <w:t>为存储当前所有子图编号对应的子图的性质，定义一个</w:t>
      </w:r>
      <w:r>
        <w:rPr>
          <w:rFonts w:hint="eastAsia"/>
        </w:rPr>
        <w:t>u</w:t>
      </w:r>
      <w:r>
        <w:t>nordered_map</w:t>
      </w:r>
      <w:r>
        <w:rPr>
          <w:rFonts w:hint="eastAsia"/>
        </w:rPr>
        <w:t>对象</w:t>
      </w:r>
      <w:r>
        <w:rPr>
          <w:rFonts w:hint="eastAsia"/>
        </w:rPr>
        <w:t>t</w:t>
      </w:r>
      <w:r>
        <w:t>ype</w:t>
      </w:r>
      <w:r>
        <w:rPr>
          <w:rFonts w:hint="eastAsia"/>
        </w:rPr>
        <w:t>，键和值的类型均为</w:t>
      </w:r>
      <w:r>
        <w:rPr>
          <w:rFonts w:hint="eastAsia"/>
        </w:rPr>
        <w:t>int</w:t>
      </w:r>
      <w:r>
        <w:rPr>
          <w:rFonts w:hint="eastAsia"/>
        </w:rPr>
        <w:t>。子图的性质用枚举类型表示，</w:t>
      </w:r>
      <w:r>
        <w:rPr>
          <w:rFonts w:hint="eastAsia"/>
        </w:rPr>
        <w:t>S</w:t>
      </w:r>
      <w:r>
        <w:t>G_MAX</w:t>
      </w:r>
      <w:r>
        <w:rPr>
          <w:rFonts w:hint="eastAsia"/>
        </w:rPr>
        <w:t>（值为</w:t>
      </w:r>
      <w:r>
        <w:rPr>
          <w:rFonts w:hint="eastAsia"/>
        </w:rPr>
        <w:t>1</w:t>
      </w:r>
      <w:r>
        <w:t>0</w:t>
      </w:r>
      <w:r>
        <w:rPr>
          <w:rFonts w:hint="eastAsia"/>
        </w:rPr>
        <w:t>）表示</w:t>
      </w:r>
      <w:r>
        <w:rPr>
          <w:rFonts w:hint="eastAsia"/>
        </w:rPr>
        <w:t>maximal</w:t>
      </w:r>
      <w:r>
        <w:rPr>
          <w:rFonts w:hint="eastAsia"/>
        </w:rPr>
        <w:t>，</w:t>
      </w:r>
      <w:r>
        <w:rPr>
          <w:rFonts w:hint="eastAsia"/>
        </w:rPr>
        <w:t>S</w:t>
      </w:r>
      <w:r>
        <w:t>G_NON_MAX</w:t>
      </w:r>
      <w:r>
        <w:rPr>
          <w:rFonts w:hint="eastAsia"/>
        </w:rPr>
        <w:t>（值为</w:t>
      </w:r>
      <w:r>
        <w:rPr>
          <w:rFonts w:hint="eastAsia"/>
        </w:rPr>
        <w:t>1</w:t>
      </w:r>
      <w:r>
        <w:t>1</w:t>
      </w:r>
      <w:r>
        <w:rPr>
          <w:rFonts w:hint="eastAsia"/>
        </w:rPr>
        <w:t>）表示</w:t>
      </w:r>
      <w:r>
        <w:rPr>
          <w:rFonts w:hint="eastAsia"/>
        </w:rPr>
        <w:t>non</w:t>
      </w:r>
      <w:r>
        <w:t>-maximal</w:t>
      </w:r>
      <w:r>
        <w:rPr>
          <w:rFonts w:hint="eastAsia"/>
        </w:rPr>
        <w:t>。</w:t>
      </w:r>
    </w:p>
    <w:p w14:paraId="5F916889" w14:textId="0C35D03D" w:rsidR="008969AE" w:rsidRDefault="00C13DD2" w:rsidP="00531332">
      <w:pPr>
        <w:pStyle w:val="a3"/>
        <w:ind w:firstLine="480"/>
      </w:pPr>
      <w:r>
        <w:rPr>
          <w:rFonts w:hint="eastAsia"/>
        </w:rPr>
        <w:t>综上，改进的</w:t>
      </w:r>
      <w:r>
        <w:rPr>
          <w:rFonts w:hint="eastAsia"/>
        </w:rPr>
        <w:t>C</w:t>
      </w:r>
      <w:r>
        <w:t>uckoo Hashing</w:t>
      </w:r>
      <w:r>
        <w:rPr>
          <w:rFonts w:hint="eastAsia"/>
        </w:rPr>
        <w:t>的所有数据结构定义如下代码所示：</w:t>
      </w:r>
    </w:p>
    <w:tbl>
      <w:tblPr>
        <w:tblStyle w:val="affc"/>
        <w:tblW w:w="0" w:type="auto"/>
        <w:tblLook w:val="04A0" w:firstRow="1" w:lastRow="0" w:firstColumn="1" w:lastColumn="0" w:noHBand="0" w:noVBand="1"/>
      </w:tblPr>
      <w:tblGrid>
        <w:gridCol w:w="8949"/>
      </w:tblGrid>
      <w:tr w:rsidR="00045FCD" w14:paraId="0F3293D5" w14:textId="77777777" w:rsidTr="00045FCD">
        <w:tc>
          <w:tcPr>
            <w:tcW w:w="8949" w:type="dxa"/>
          </w:tcPr>
          <w:p w14:paraId="0FFCCBCB" w14:textId="77777777" w:rsidR="00045FCD" w:rsidRPr="00045FCD" w:rsidRDefault="00045FCD" w:rsidP="00045FCD">
            <w:pPr>
              <w:widowControl/>
              <w:shd w:val="clear" w:color="auto" w:fill="FFFFFF"/>
              <w:spacing w:line="330" w:lineRule="atLeast"/>
              <w:jc w:val="left"/>
              <w:rPr>
                <w:rFonts w:ascii="JetBrains Mono" w:hAnsi="JetBrains Mono" w:cs="宋体"/>
                <w:color w:val="000000"/>
                <w:kern w:val="0"/>
                <w:sz w:val="21"/>
                <w:szCs w:val="21"/>
              </w:rPr>
            </w:pPr>
            <w:r w:rsidRPr="00045FCD">
              <w:rPr>
                <w:rFonts w:ascii="JetBrains Mono" w:hAnsi="JetBrains Mono" w:cs="宋体"/>
                <w:color w:val="267F99"/>
                <w:kern w:val="0"/>
                <w:sz w:val="21"/>
                <w:szCs w:val="21"/>
              </w:rPr>
              <w:t>string</w:t>
            </w:r>
            <w:r w:rsidRPr="00045FCD">
              <w:rPr>
                <w:rFonts w:ascii="JetBrains Mono" w:hAnsi="JetBrains Mono" w:cs="宋体"/>
                <w:color w:val="000000"/>
                <w:kern w:val="0"/>
                <w:sz w:val="21"/>
                <w:szCs w:val="21"/>
              </w:rPr>
              <w:t xml:space="preserve"> </w:t>
            </w:r>
            <w:r w:rsidRPr="00045FCD">
              <w:rPr>
                <w:rFonts w:ascii="JetBrains Mono" w:hAnsi="JetBrains Mono" w:cs="宋体"/>
                <w:color w:val="001080"/>
                <w:kern w:val="0"/>
                <w:sz w:val="21"/>
                <w:szCs w:val="21"/>
              </w:rPr>
              <w:t>table</w:t>
            </w:r>
            <w:r w:rsidRPr="00045FCD">
              <w:rPr>
                <w:rFonts w:ascii="JetBrains Mono" w:hAnsi="JetBrains Mono" w:cs="宋体"/>
                <w:color w:val="000000"/>
                <w:kern w:val="0"/>
                <w:sz w:val="21"/>
                <w:szCs w:val="21"/>
              </w:rPr>
              <w:t>[</w:t>
            </w:r>
            <w:r w:rsidRPr="00045FCD">
              <w:rPr>
                <w:rFonts w:ascii="JetBrains Mono" w:hAnsi="JetBrains Mono" w:cs="宋体"/>
                <w:color w:val="001080"/>
                <w:kern w:val="0"/>
                <w:sz w:val="21"/>
                <w:szCs w:val="21"/>
              </w:rPr>
              <w:t>TABLE_CNT</w:t>
            </w:r>
            <w:r w:rsidRPr="00045FCD">
              <w:rPr>
                <w:rFonts w:ascii="JetBrains Mono" w:hAnsi="JetBrains Mono" w:cs="宋体"/>
                <w:color w:val="000000"/>
                <w:kern w:val="0"/>
                <w:sz w:val="21"/>
                <w:szCs w:val="21"/>
              </w:rPr>
              <w:t xml:space="preserve"> * </w:t>
            </w:r>
            <w:r w:rsidRPr="00045FCD">
              <w:rPr>
                <w:rFonts w:ascii="JetBrains Mono" w:hAnsi="JetBrains Mono" w:cs="宋体"/>
                <w:color w:val="001080"/>
                <w:kern w:val="0"/>
                <w:sz w:val="21"/>
                <w:szCs w:val="21"/>
              </w:rPr>
              <w:t>TABLE_LEN</w:t>
            </w:r>
            <w:r w:rsidRPr="00045FCD">
              <w:rPr>
                <w:rFonts w:ascii="JetBrains Mono" w:hAnsi="JetBrains Mono" w:cs="宋体"/>
                <w:color w:val="000000"/>
                <w:kern w:val="0"/>
                <w:sz w:val="21"/>
                <w:szCs w:val="21"/>
              </w:rPr>
              <w:t>];</w:t>
            </w:r>
          </w:p>
          <w:p w14:paraId="7022EC15" w14:textId="3D4311E1" w:rsidR="00045FCD" w:rsidRDefault="00045FCD" w:rsidP="00045FCD">
            <w:pPr>
              <w:widowControl/>
              <w:shd w:val="clear" w:color="auto" w:fill="FFFFFF"/>
              <w:spacing w:line="330" w:lineRule="atLeast"/>
              <w:jc w:val="left"/>
              <w:rPr>
                <w:rFonts w:ascii="JetBrains Mono" w:hAnsi="JetBrains Mono" w:cs="宋体"/>
                <w:color w:val="000000"/>
                <w:kern w:val="0"/>
                <w:sz w:val="21"/>
                <w:szCs w:val="21"/>
              </w:rPr>
            </w:pPr>
            <w:r w:rsidRPr="00045FCD">
              <w:rPr>
                <w:rFonts w:ascii="JetBrains Mono" w:hAnsi="JetBrains Mono" w:cs="宋体"/>
                <w:color w:val="267F99"/>
                <w:kern w:val="0"/>
                <w:sz w:val="21"/>
                <w:szCs w:val="21"/>
              </w:rPr>
              <w:t>bitset</w:t>
            </w:r>
            <w:r w:rsidRPr="00045FCD">
              <w:rPr>
                <w:rFonts w:ascii="JetBrains Mono" w:hAnsi="JetBrains Mono" w:cs="宋体"/>
                <w:color w:val="000000"/>
                <w:kern w:val="0"/>
                <w:sz w:val="21"/>
                <w:szCs w:val="21"/>
              </w:rPr>
              <w:t>&lt;</w:t>
            </w:r>
            <w:r w:rsidRPr="00045FCD">
              <w:rPr>
                <w:rFonts w:ascii="JetBrains Mono" w:hAnsi="JetBrains Mono" w:cs="宋体"/>
                <w:color w:val="001080"/>
                <w:kern w:val="0"/>
                <w:sz w:val="21"/>
                <w:szCs w:val="21"/>
              </w:rPr>
              <w:t>TABLE_CNT</w:t>
            </w:r>
            <w:r w:rsidRPr="00045FCD">
              <w:rPr>
                <w:rFonts w:ascii="JetBrains Mono" w:hAnsi="JetBrains Mono" w:cs="宋体"/>
                <w:color w:val="000000"/>
                <w:kern w:val="0"/>
                <w:sz w:val="21"/>
                <w:szCs w:val="21"/>
              </w:rPr>
              <w:t xml:space="preserve">* </w:t>
            </w:r>
            <w:r w:rsidRPr="00045FCD">
              <w:rPr>
                <w:rFonts w:ascii="JetBrains Mono" w:hAnsi="JetBrains Mono" w:cs="宋体"/>
                <w:color w:val="001080"/>
                <w:kern w:val="0"/>
                <w:sz w:val="21"/>
                <w:szCs w:val="21"/>
              </w:rPr>
              <w:t>TABLE_LEN</w:t>
            </w:r>
            <w:r w:rsidRPr="00045FCD">
              <w:rPr>
                <w:rFonts w:ascii="JetBrains Mono" w:hAnsi="JetBrains Mono" w:cs="宋体"/>
                <w:color w:val="000000"/>
                <w:kern w:val="0"/>
                <w:sz w:val="21"/>
                <w:szCs w:val="21"/>
              </w:rPr>
              <w:t xml:space="preserve">&gt; </w:t>
            </w:r>
            <w:r w:rsidRPr="00045FCD">
              <w:rPr>
                <w:rFonts w:ascii="JetBrains Mono" w:hAnsi="JetBrains Mono" w:cs="宋体"/>
                <w:color w:val="001080"/>
                <w:kern w:val="0"/>
                <w:sz w:val="21"/>
                <w:szCs w:val="21"/>
              </w:rPr>
              <w:t>occupied</w:t>
            </w:r>
            <w:r w:rsidRPr="00045FCD">
              <w:rPr>
                <w:rFonts w:ascii="JetBrains Mono" w:hAnsi="JetBrains Mono" w:cs="宋体"/>
                <w:color w:val="000000"/>
                <w:kern w:val="0"/>
                <w:sz w:val="21"/>
                <w:szCs w:val="21"/>
              </w:rPr>
              <w:t>;</w:t>
            </w:r>
          </w:p>
          <w:p w14:paraId="5111C94B" w14:textId="44379971" w:rsidR="00503AEA" w:rsidRPr="00045FCD" w:rsidRDefault="00503AEA" w:rsidP="00045FCD">
            <w:pPr>
              <w:widowControl/>
              <w:shd w:val="clear" w:color="auto" w:fill="FFFFFF"/>
              <w:spacing w:line="330" w:lineRule="atLeast"/>
              <w:jc w:val="left"/>
              <w:rPr>
                <w:rFonts w:ascii="JetBrains Mono" w:hAnsi="JetBrains Mono" w:cs="宋体" w:hint="eastAsia"/>
                <w:color w:val="000000"/>
                <w:kern w:val="0"/>
                <w:sz w:val="21"/>
                <w:szCs w:val="21"/>
              </w:rPr>
            </w:pPr>
            <w:r w:rsidRPr="00045FCD">
              <w:rPr>
                <w:rFonts w:ascii="JetBrains Mono" w:hAnsi="JetBrains Mono" w:cs="宋体"/>
                <w:color w:val="0000FF"/>
                <w:kern w:val="0"/>
                <w:sz w:val="21"/>
                <w:szCs w:val="21"/>
              </w:rPr>
              <w:t>int</w:t>
            </w:r>
            <w:r w:rsidRPr="00045FCD">
              <w:rPr>
                <w:rFonts w:ascii="JetBrains Mono" w:hAnsi="JetBrains Mono" w:cs="宋体"/>
                <w:color w:val="000000"/>
                <w:kern w:val="0"/>
                <w:sz w:val="21"/>
                <w:szCs w:val="21"/>
              </w:rPr>
              <w:t xml:space="preserve"> </w:t>
            </w:r>
            <w:r w:rsidRPr="00045FCD">
              <w:rPr>
                <w:rFonts w:ascii="JetBrains Mono" w:hAnsi="JetBrains Mono" w:cs="宋体"/>
                <w:color w:val="001080"/>
                <w:kern w:val="0"/>
                <w:sz w:val="21"/>
                <w:szCs w:val="21"/>
              </w:rPr>
              <w:t>fa</w:t>
            </w:r>
            <w:r w:rsidRPr="00045FCD">
              <w:rPr>
                <w:rFonts w:ascii="JetBrains Mono" w:hAnsi="JetBrains Mono" w:cs="宋体"/>
                <w:color w:val="000000"/>
                <w:kern w:val="0"/>
                <w:sz w:val="21"/>
                <w:szCs w:val="21"/>
              </w:rPr>
              <w:t>[</w:t>
            </w:r>
            <w:r w:rsidRPr="00045FCD">
              <w:rPr>
                <w:rFonts w:ascii="JetBrains Mono" w:hAnsi="JetBrains Mono" w:cs="宋体"/>
                <w:color w:val="001080"/>
                <w:kern w:val="0"/>
                <w:sz w:val="21"/>
                <w:szCs w:val="21"/>
              </w:rPr>
              <w:t>TABLE_CNT</w:t>
            </w:r>
            <w:r w:rsidRPr="00045FCD">
              <w:rPr>
                <w:rFonts w:ascii="JetBrains Mono" w:hAnsi="JetBrains Mono" w:cs="宋体"/>
                <w:color w:val="000000"/>
                <w:kern w:val="0"/>
                <w:sz w:val="21"/>
                <w:szCs w:val="21"/>
              </w:rPr>
              <w:t xml:space="preserve"> * </w:t>
            </w:r>
            <w:r w:rsidRPr="00045FCD">
              <w:rPr>
                <w:rFonts w:ascii="JetBrains Mono" w:hAnsi="JetBrains Mono" w:cs="宋体"/>
                <w:color w:val="001080"/>
                <w:kern w:val="0"/>
                <w:sz w:val="21"/>
                <w:szCs w:val="21"/>
              </w:rPr>
              <w:t>TABLE_LEN</w:t>
            </w:r>
            <w:r w:rsidRPr="00045FCD">
              <w:rPr>
                <w:rFonts w:ascii="JetBrains Mono" w:hAnsi="JetBrains Mono" w:cs="宋体"/>
                <w:color w:val="000000"/>
                <w:kern w:val="0"/>
                <w:sz w:val="21"/>
                <w:szCs w:val="21"/>
              </w:rPr>
              <w:t>];</w:t>
            </w:r>
          </w:p>
          <w:p w14:paraId="2856B764" w14:textId="72D6751B" w:rsidR="00045FCD" w:rsidRPr="00045FCD" w:rsidRDefault="00045FCD" w:rsidP="00045FCD">
            <w:pPr>
              <w:widowControl/>
              <w:shd w:val="clear" w:color="auto" w:fill="FFFFFF"/>
              <w:spacing w:line="330" w:lineRule="atLeast"/>
              <w:jc w:val="left"/>
              <w:rPr>
                <w:rFonts w:ascii="JetBrains Mono" w:hAnsi="JetBrains Mono" w:cs="宋体" w:hint="eastAsia"/>
                <w:color w:val="000000"/>
                <w:kern w:val="0"/>
                <w:sz w:val="21"/>
                <w:szCs w:val="21"/>
              </w:rPr>
            </w:pPr>
            <w:r w:rsidRPr="00045FCD">
              <w:rPr>
                <w:rFonts w:ascii="JetBrains Mono" w:hAnsi="JetBrains Mono" w:cs="宋体"/>
                <w:color w:val="267F99"/>
                <w:kern w:val="0"/>
                <w:sz w:val="21"/>
                <w:szCs w:val="21"/>
              </w:rPr>
              <w:t>unordered_map</w:t>
            </w:r>
            <w:r w:rsidRPr="00045FCD">
              <w:rPr>
                <w:rFonts w:ascii="JetBrains Mono" w:hAnsi="JetBrains Mono" w:cs="宋体"/>
                <w:color w:val="000000"/>
                <w:kern w:val="0"/>
                <w:sz w:val="21"/>
                <w:szCs w:val="21"/>
              </w:rPr>
              <w:t>&lt;</w:t>
            </w:r>
            <w:r w:rsidRPr="00045FCD">
              <w:rPr>
                <w:rFonts w:ascii="JetBrains Mono" w:hAnsi="JetBrains Mono" w:cs="宋体"/>
                <w:color w:val="0000FF"/>
                <w:kern w:val="0"/>
                <w:sz w:val="21"/>
                <w:szCs w:val="21"/>
              </w:rPr>
              <w:t>int</w:t>
            </w:r>
            <w:r w:rsidRPr="00045FCD">
              <w:rPr>
                <w:rFonts w:ascii="JetBrains Mono" w:hAnsi="JetBrains Mono" w:cs="宋体"/>
                <w:color w:val="000000"/>
                <w:kern w:val="0"/>
                <w:sz w:val="21"/>
                <w:szCs w:val="21"/>
              </w:rPr>
              <w:t xml:space="preserve">, </w:t>
            </w:r>
            <w:r w:rsidRPr="00045FCD">
              <w:rPr>
                <w:rFonts w:ascii="JetBrains Mono" w:hAnsi="JetBrains Mono" w:cs="宋体"/>
                <w:color w:val="0000FF"/>
                <w:kern w:val="0"/>
                <w:sz w:val="21"/>
                <w:szCs w:val="21"/>
              </w:rPr>
              <w:t>int</w:t>
            </w:r>
            <w:r w:rsidRPr="00045FCD">
              <w:rPr>
                <w:rFonts w:ascii="JetBrains Mono" w:hAnsi="JetBrains Mono" w:cs="宋体"/>
                <w:color w:val="000000"/>
                <w:kern w:val="0"/>
                <w:sz w:val="21"/>
                <w:szCs w:val="21"/>
              </w:rPr>
              <w:t xml:space="preserve">&gt; </w:t>
            </w:r>
            <w:r w:rsidRPr="00045FCD">
              <w:rPr>
                <w:rFonts w:ascii="JetBrains Mono" w:hAnsi="JetBrains Mono" w:cs="宋体"/>
                <w:color w:val="001080"/>
                <w:kern w:val="0"/>
                <w:sz w:val="21"/>
                <w:szCs w:val="21"/>
              </w:rPr>
              <w:t>type</w:t>
            </w:r>
            <w:r w:rsidRPr="00045FCD">
              <w:rPr>
                <w:rFonts w:ascii="JetBrains Mono" w:hAnsi="JetBrains Mono" w:cs="宋体"/>
                <w:color w:val="000000"/>
                <w:kern w:val="0"/>
                <w:sz w:val="21"/>
                <w:szCs w:val="21"/>
              </w:rPr>
              <w:t>;</w:t>
            </w:r>
          </w:p>
          <w:p w14:paraId="21C635BF" w14:textId="77777777" w:rsidR="00045FCD" w:rsidRPr="00045FCD" w:rsidRDefault="00045FCD" w:rsidP="00045FCD">
            <w:pPr>
              <w:widowControl/>
              <w:shd w:val="clear" w:color="auto" w:fill="FFFFFF"/>
              <w:spacing w:line="330" w:lineRule="atLeast"/>
              <w:jc w:val="left"/>
              <w:rPr>
                <w:rFonts w:ascii="JetBrains Mono" w:hAnsi="JetBrains Mono" w:cs="宋体"/>
                <w:color w:val="000000"/>
                <w:kern w:val="0"/>
                <w:sz w:val="21"/>
                <w:szCs w:val="21"/>
              </w:rPr>
            </w:pPr>
            <w:r w:rsidRPr="00045FCD">
              <w:rPr>
                <w:rFonts w:ascii="JetBrains Mono" w:hAnsi="JetBrains Mono" w:cs="宋体"/>
                <w:color w:val="0000FF"/>
                <w:kern w:val="0"/>
                <w:sz w:val="21"/>
                <w:szCs w:val="21"/>
              </w:rPr>
              <w:t>enum</w:t>
            </w:r>
            <w:r w:rsidRPr="00045FCD">
              <w:rPr>
                <w:rFonts w:ascii="JetBrains Mono" w:hAnsi="JetBrains Mono" w:cs="宋体"/>
                <w:color w:val="000000"/>
                <w:kern w:val="0"/>
                <w:sz w:val="21"/>
                <w:szCs w:val="21"/>
              </w:rPr>
              <w:t xml:space="preserve"> </w:t>
            </w:r>
            <w:r w:rsidRPr="00045FCD">
              <w:rPr>
                <w:rFonts w:ascii="JetBrains Mono" w:hAnsi="JetBrains Mono" w:cs="宋体"/>
                <w:color w:val="267F99"/>
                <w:kern w:val="0"/>
                <w:sz w:val="21"/>
                <w:szCs w:val="21"/>
              </w:rPr>
              <w:t>subgraph_types</w:t>
            </w:r>
            <w:r w:rsidRPr="00045FCD">
              <w:rPr>
                <w:rFonts w:ascii="JetBrains Mono" w:hAnsi="JetBrains Mono" w:cs="宋体"/>
                <w:color w:val="000000"/>
                <w:kern w:val="0"/>
                <w:sz w:val="21"/>
                <w:szCs w:val="21"/>
              </w:rPr>
              <w:t xml:space="preserve"> {</w:t>
            </w:r>
          </w:p>
          <w:p w14:paraId="4C089FA0" w14:textId="77777777" w:rsidR="00045FCD" w:rsidRPr="00045FCD" w:rsidRDefault="00045FCD" w:rsidP="00045FCD">
            <w:pPr>
              <w:widowControl/>
              <w:shd w:val="clear" w:color="auto" w:fill="FFFFFF"/>
              <w:spacing w:line="330" w:lineRule="atLeast"/>
              <w:jc w:val="left"/>
              <w:rPr>
                <w:rFonts w:ascii="JetBrains Mono" w:hAnsi="JetBrains Mono" w:cs="宋体"/>
                <w:color w:val="000000"/>
                <w:kern w:val="0"/>
                <w:sz w:val="21"/>
                <w:szCs w:val="21"/>
              </w:rPr>
            </w:pPr>
            <w:r w:rsidRPr="00045FCD">
              <w:rPr>
                <w:rFonts w:ascii="JetBrains Mono" w:hAnsi="JetBrains Mono" w:cs="宋体"/>
                <w:color w:val="000000"/>
                <w:kern w:val="0"/>
                <w:sz w:val="21"/>
                <w:szCs w:val="21"/>
              </w:rPr>
              <w:t xml:space="preserve">    </w:t>
            </w:r>
            <w:r w:rsidRPr="00045FCD">
              <w:rPr>
                <w:rFonts w:ascii="JetBrains Mono" w:hAnsi="JetBrains Mono" w:cs="宋体"/>
                <w:color w:val="0070C1"/>
                <w:kern w:val="0"/>
                <w:sz w:val="21"/>
                <w:szCs w:val="21"/>
              </w:rPr>
              <w:t>SG_MAX</w:t>
            </w:r>
            <w:r w:rsidRPr="00045FCD">
              <w:rPr>
                <w:rFonts w:ascii="JetBrains Mono" w:hAnsi="JetBrains Mono" w:cs="宋体"/>
                <w:color w:val="000000"/>
                <w:kern w:val="0"/>
                <w:sz w:val="21"/>
                <w:szCs w:val="21"/>
              </w:rPr>
              <w:t xml:space="preserve"> = </w:t>
            </w:r>
            <w:r w:rsidRPr="00045FCD">
              <w:rPr>
                <w:rFonts w:ascii="JetBrains Mono" w:hAnsi="JetBrains Mono" w:cs="宋体"/>
                <w:color w:val="098658"/>
                <w:kern w:val="0"/>
                <w:sz w:val="21"/>
                <w:szCs w:val="21"/>
              </w:rPr>
              <w:t>10</w:t>
            </w:r>
            <w:r w:rsidRPr="00045FCD">
              <w:rPr>
                <w:rFonts w:ascii="JetBrains Mono" w:hAnsi="JetBrains Mono" w:cs="宋体"/>
                <w:color w:val="000000"/>
                <w:kern w:val="0"/>
                <w:sz w:val="21"/>
                <w:szCs w:val="21"/>
              </w:rPr>
              <w:t>,</w:t>
            </w:r>
          </w:p>
          <w:p w14:paraId="01E0A2A8" w14:textId="77777777" w:rsidR="00045FCD" w:rsidRPr="00045FCD" w:rsidRDefault="00045FCD" w:rsidP="00045FCD">
            <w:pPr>
              <w:widowControl/>
              <w:shd w:val="clear" w:color="auto" w:fill="FFFFFF"/>
              <w:spacing w:line="330" w:lineRule="atLeast"/>
              <w:jc w:val="left"/>
              <w:rPr>
                <w:rFonts w:ascii="JetBrains Mono" w:hAnsi="JetBrains Mono" w:cs="宋体"/>
                <w:color w:val="000000"/>
                <w:kern w:val="0"/>
                <w:sz w:val="21"/>
                <w:szCs w:val="21"/>
              </w:rPr>
            </w:pPr>
            <w:r w:rsidRPr="00045FCD">
              <w:rPr>
                <w:rFonts w:ascii="JetBrains Mono" w:hAnsi="JetBrains Mono" w:cs="宋体"/>
                <w:color w:val="000000"/>
                <w:kern w:val="0"/>
                <w:sz w:val="21"/>
                <w:szCs w:val="21"/>
              </w:rPr>
              <w:t xml:space="preserve">    </w:t>
            </w:r>
            <w:r w:rsidRPr="00045FCD">
              <w:rPr>
                <w:rFonts w:ascii="JetBrains Mono" w:hAnsi="JetBrains Mono" w:cs="宋体"/>
                <w:color w:val="0070C1"/>
                <w:kern w:val="0"/>
                <w:sz w:val="21"/>
                <w:szCs w:val="21"/>
              </w:rPr>
              <w:t>SG_NON_MAX</w:t>
            </w:r>
          </w:p>
          <w:p w14:paraId="21CCBF3B" w14:textId="77777777" w:rsidR="00045FCD" w:rsidRPr="00045FCD" w:rsidRDefault="00045FCD" w:rsidP="00045FCD">
            <w:pPr>
              <w:widowControl/>
              <w:shd w:val="clear" w:color="auto" w:fill="FFFFFF"/>
              <w:spacing w:line="330" w:lineRule="atLeast"/>
              <w:jc w:val="left"/>
              <w:rPr>
                <w:rFonts w:ascii="JetBrains Mono" w:hAnsi="JetBrains Mono" w:cs="宋体"/>
                <w:color w:val="000000"/>
                <w:kern w:val="0"/>
                <w:sz w:val="21"/>
                <w:szCs w:val="21"/>
              </w:rPr>
            </w:pPr>
            <w:r w:rsidRPr="00045FCD">
              <w:rPr>
                <w:rFonts w:ascii="JetBrains Mono" w:hAnsi="JetBrains Mono" w:cs="宋体"/>
                <w:color w:val="000000"/>
                <w:kern w:val="0"/>
                <w:sz w:val="21"/>
                <w:szCs w:val="21"/>
              </w:rPr>
              <w:t>};</w:t>
            </w:r>
          </w:p>
          <w:p w14:paraId="02FA6245" w14:textId="2B972990" w:rsidR="00045FCD" w:rsidRPr="00045FCD" w:rsidRDefault="00045FCD" w:rsidP="00045FCD">
            <w:pPr>
              <w:widowControl/>
              <w:shd w:val="clear" w:color="auto" w:fill="FFFFFF"/>
              <w:spacing w:line="330" w:lineRule="atLeast"/>
              <w:jc w:val="left"/>
              <w:rPr>
                <w:rFonts w:ascii="JetBrains Mono" w:hAnsi="JetBrains Mono" w:cs="宋体" w:hint="eastAsia"/>
                <w:color w:val="000000"/>
                <w:kern w:val="0"/>
                <w:sz w:val="21"/>
                <w:szCs w:val="21"/>
              </w:rPr>
            </w:pPr>
            <w:r w:rsidRPr="00045FCD">
              <w:rPr>
                <w:rFonts w:ascii="JetBrains Mono" w:hAnsi="JetBrains Mono" w:cs="宋体"/>
                <w:color w:val="267F99"/>
                <w:kern w:val="0"/>
                <w:sz w:val="21"/>
                <w:szCs w:val="21"/>
              </w:rPr>
              <w:t>unordered_set</w:t>
            </w:r>
            <w:r w:rsidRPr="00045FCD">
              <w:rPr>
                <w:rFonts w:ascii="JetBrains Mono" w:hAnsi="JetBrains Mono" w:cs="宋体"/>
                <w:color w:val="000000"/>
                <w:kern w:val="0"/>
                <w:sz w:val="21"/>
                <w:szCs w:val="21"/>
              </w:rPr>
              <w:t>&lt;</w:t>
            </w:r>
            <w:r w:rsidRPr="00045FCD">
              <w:rPr>
                <w:rFonts w:ascii="JetBrains Mono" w:hAnsi="JetBrains Mono" w:cs="宋体"/>
                <w:color w:val="267F99"/>
                <w:kern w:val="0"/>
                <w:sz w:val="21"/>
                <w:szCs w:val="21"/>
              </w:rPr>
              <w:t>string</w:t>
            </w:r>
            <w:r w:rsidRPr="00045FCD">
              <w:rPr>
                <w:rFonts w:ascii="JetBrains Mono" w:hAnsi="JetBrains Mono" w:cs="宋体"/>
                <w:color w:val="000000"/>
                <w:kern w:val="0"/>
                <w:sz w:val="21"/>
                <w:szCs w:val="21"/>
              </w:rPr>
              <w:t xml:space="preserve">&gt; </w:t>
            </w:r>
            <w:r w:rsidRPr="00045FCD">
              <w:rPr>
                <w:rFonts w:ascii="JetBrains Mono" w:hAnsi="JetBrains Mono" w:cs="宋体"/>
                <w:color w:val="001080"/>
                <w:kern w:val="0"/>
                <w:sz w:val="21"/>
                <w:szCs w:val="21"/>
              </w:rPr>
              <w:t>inserted_elems</w:t>
            </w:r>
            <w:r w:rsidRPr="00045FCD">
              <w:rPr>
                <w:rFonts w:ascii="JetBrains Mono" w:hAnsi="JetBrains Mono" w:cs="宋体"/>
                <w:color w:val="000000"/>
                <w:kern w:val="0"/>
                <w:sz w:val="21"/>
                <w:szCs w:val="21"/>
              </w:rPr>
              <w:t>;</w:t>
            </w:r>
          </w:p>
          <w:p w14:paraId="5128397F" w14:textId="5A78A5EB" w:rsidR="00045FCD" w:rsidRPr="00503AEA" w:rsidRDefault="00045FCD" w:rsidP="00503AEA">
            <w:pPr>
              <w:widowControl/>
              <w:shd w:val="clear" w:color="auto" w:fill="FFFFFF"/>
              <w:spacing w:line="330" w:lineRule="atLeast"/>
              <w:jc w:val="left"/>
              <w:rPr>
                <w:rFonts w:ascii="JetBrains Mono" w:hAnsi="JetBrains Mono" w:cs="宋体" w:hint="eastAsia"/>
                <w:color w:val="000000"/>
                <w:kern w:val="0"/>
                <w:sz w:val="21"/>
                <w:szCs w:val="21"/>
              </w:rPr>
            </w:pPr>
            <w:r w:rsidRPr="00045FCD">
              <w:rPr>
                <w:rFonts w:ascii="JetBrains Mono" w:hAnsi="JetBrains Mono" w:cs="宋体"/>
                <w:color w:val="267F99"/>
                <w:kern w:val="0"/>
                <w:sz w:val="21"/>
                <w:szCs w:val="21"/>
              </w:rPr>
              <w:t>vector</w:t>
            </w:r>
            <w:r w:rsidRPr="00045FCD">
              <w:rPr>
                <w:rFonts w:ascii="JetBrains Mono" w:hAnsi="JetBrains Mono" w:cs="宋体"/>
                <w:color w:val="000000"/>
                <w:kern w:val="0"/>
                <w:sz w:val="21"/>
                <w:szCs w:val="21"/>
              </w:rPr>
              <w:t>&lt;</w:t>
            </w:r>
            <w:r w:rsidRPr="00045FCD">
              <w:rPr>
                <w:rFonts w:ascii="JetBrains Mono" w:hAnsi="JetBrains Mono" w:cs="宋体"/>
                <w:color w:val="267F99"/>
                <w:kern w:val="0"/>
                <w:sz w:val="21"/>
                <w:szCs w:val="21"/>
              </w:rPr>
              <w:t>string</w:t>
            </w:r>
            <w:r w:rsidRPr="00045FCD">
              <w:rPr>
                <w:rFonts w:ascii="JetBrains Mono" w:hAnsi="JetBrains Mono" w:cs="宋体"/>
                <w:color w:val="000000"/>
                <w:kern w:val="0"/>
                <w:sz w:val="21"/>
                <w:szCs w:val="21"/>
              </w:rPr>
              <w:t xml:space="preserve">&gt; </w:t>
            </w:r>
            <w:r w:rsidRPr="00045FCD">
              <w:rPr>
                <w:rFonts w:ascii="JetBrains Mono" w:hAnsi="JetBrains Mono" w:cs="宋体"/>
                <w:color w:val="001080"/>
                <w:kern w:val="0"/>
                <w:sz w:val="21"/>
                <w:szCs w:val="21"/>
              </w:rPr>
              <w:t>stash</w:t>
            </w:r>
            <w:r w:rsidRPr="00045FCD">
              <w:rPr>
                <w:rFonts w:ascii="JetBrains Mono" w:hAnsi="JetBrains Mono" w:cs="宋体"/>
                <w:color w:val="000000"/>
                <w:kern w:val="0"/>
                <w:sz w:val="21"/>
                <w:szCs w:val="21"/>
              </w:rPr>
              <w:t>;</w:t>
            </w:r>
          </w:p>
        </w:tc>
      </w:tr>
    </w:tbl>
    <w:p w14:paraId="2E79DBD3" w14:textId="53F100D3" w:rsidR="008969AE" w:rsidRDefault="00C13DD2" w:rsidP="00531332">
      <w:pPr>
        <w:pStyle w:val="a3"/>
        <w:ind w:firstLine="480"/>
      </w:pPr>
      <w:r>
        <w:rPr>
          <w:rFonts w:hint="eastAsia"/>
        </w:rPr>
        <w:t>如果</w:t>
      </w:r>
      <w:r w:rsidR="00FF63BA">
        <w:rPr>
          <w:rFonts w:hint="eastAsia"/>
        </w:rPr>
        <w:t>要执行</w:t>
      </w:r>
      <w:r w:rsidR="00FF63BA">
        <w:rPr>
          <w:rFonts w:hint="eastAsia"/>
        </w:rPr>
        <w:t>rehash</w:t>
      </w:r>
      <w:r w:rsidR="00FF63BA">
        <w:rPr>
          <w:rFonts w:hint="eastAsia"/>
        </w:rPr>
        <w:t>操作，还需定义</w:t>
      </w:r>
      <w:r w:rsidR="00FF63BA">
        <w:rPr>
          <w:rFonts w:hint="eastAsia"/>
        </w:rPr>
        <w:t>u</w:t>
      </w:r>
      <w:r w:rsidR="00FF63BA">
        <w:t>nordered_set</w:t>
      </w:r>
      <w:r w:rsidR="00FF63BA">
        <w:rPr>
          <w:rFonts w:hint="eastAsia"/>
        </w:rPr>
        <w:t>对象</w:t>
      </w:r>
      <w:r w:rsidR="00FF63BA">
        <w:rPr>
          <w:rFonts w:hint="eastAsia"/>
        </w:rPr>
        <w:t>i</w:t>
      </w:r>
      <w:r w:rsidR="00FF63BA">
        <w:t>nserted_elems</w:t>
      </w:r>
      <w:r w:rsidR="00FF63BA">
        <w:rPr>
          <w:rFonts w:hint="eastAsia"/>
        </w:rPr>
        <w:t>，集合中元素的类型为</w:t>
      </w:r>
      <w:r w:rsidR="00FF63BA">
        <w:rPr>
          <w:rFonts w:hint="eastAsia"/>
        </w:rPr>
        <w:t>s</w:t>
      </w:r>
      <w:r w:rsidR="00FF63BA">
        <w:t>tring</w:t>
      </w:r>
      <w:r w:rsidR="00FF63BA">
        <w:rPr>
          <w:rFonts w:hint="eastAsia"/>
        </w:rPr>
        <w:t>，用于存放当前已插入的所有元素（因为直接从哈希表中不易获知此信息），便于</w:t>
      </w:r>
      <w:r w:rsidR="00FF63BA">
        <w:rPr>
          <w:rFonts w:hint="eastAsia"/>
        </w:rPr>
        <w:t>rehash</w:t>
      </w:r>
      <w:r w:rsidR="00FF63BA">
        <w:rPr>
          <w:rFonts w:hint="eastAsia"/>
        </w:rPr>
        <w:t>操作在清空哈希表后重新插入这些元素。</w:t>
      </w:r>
      <w:r w:rsidR="00045FCD">
        <w:rPr>
          <w:rFonts w:hint="eastAsia"/>
        </w:rPr>
        <w:t>本实验不执行</w:t>
      </w:r>
      <w:r w:rsidR="00045FCD">
        <w:rPr>
          <w:rFonts w:hint="eastAsia"/>
        </w:rPr>
        <w:t>rehash</w:t>
      </w:r>
      <w:r w:rsidR="00045FCD">
        <w:rPr>
          <w:rFonts w:hint="eastAsia"/>
        </w:rPr>
        <w:t>操作，原因将在后续实验章节中说明。</w:t>
      </w:r>
    </w:p>
    <w:p w14:paraId="5697A396" w14:textId="0F984746" w:rsidR="00055778" w:rsidRDefault="00055778" w:rsidP="00531332">
      <w:pPr>
        <w:pStyle w:val="a3"/>
        <w:ind w:firstLine="480"/>
        <w:rPr>
          <w:rFonts w:hint="eastAsia"/>
        </w:rPr>
      </w:pPr>
      <w:r>
        <w:rPr>
          <w:rFonts w:hint="eastAsia"/>
        </w:rPr>
        <w:t>如果要引入</w:t>
      </w:r>
      <w:r>
        <w:rPr>
          <w:rFonts w:hint="eastAsia"/>
        </w:rPr>
        <w:t>s</w:t>
      </w:r>
      <w:r>
        <w:t>tash</w:t>
      </w:r>
      <w:r>
        <w:rPr>
          <w:rFonts w:hint="eastAsia"/>
        </w:rPr>
        <w:t>结构，还需定义固定长度的</w:t>
      </w:r>
      <w:r>
        <w:rPr>
          <w:rFonts w:hint="eastAsia"/>
        </w:rPr>
        <w:t>string</w:t>
      </w:r>
      <w:r>
        <w:rPr>
          <w:rFonts w:hint="eastAsia"/>
        </w:rPr>
        <w:t>类型一维数组</w:t>
      </w:r>
      <w:r>
        <w:rPr>
          <w:rFonts w:hint="eastAsia"/>
        </w:rPr>
        <w:t>s</w:t>
      </w:r>
      <w:r>
        <w:t>tash</w:t>
      </w:r>
      <w:r>
        <w:rPr>
          <w:rFonts w:hint="eastAsia"/>
        </w:rPr>
        <w:t>。</w:t>
      </w:r>
      <w:r>
        <w:rPr>
          <w:rFonts w:hint="eastAsia"/>
        </w:rPr>
        <w:t>stash</w:t>
      </w:r>
      <w:r>
        <w:rPr>
          <w:rFonts w:hint="eastAsia"/>
        </w:rPr>
        <w:t>中存放插入失败时找不到空位置而被</w:t>
      </w:r>
      <w:r w:rsidR="00316467">
        <w:rPr>
          <w:rFonts w:hint="eastAsia"/>
        </w:rPr>
        <w:t>踢出的元素，借助</w:t>
      </w:r>
      <w:r w:rsidR="00316467">
        <w:rPr>
          <w:rFonts w:hint="eastAsia"/>
        </w:rPr>
        <w:t>stash</w:t>
      </w:r>
      <w:r w:rsidR="00316467">
        <w:rPr>
          <w:rFonts w:hint="eastAsia"/>
        </w:rPr>
        <w:t>可以使得插入失败时</w:t>
      </w:r>
      <w:r w:rsidR="005572B1">
        <w:rPr>
          <w:rFonts w:hint="eastAsia"/>
        </w:rPr>
        <w:t>不必进</w:t>
      </w:r>
      <w:r w:rsidR="00316467">
        <w:rPr>
          <w:rFonts w:hint="eastAsia"/>
        </w:rPr>
        <w:t>行代价高昂的</w:t>
      </w:r>
      <w:r w:rsidR="00316467">
        <w:rPr>
          <w:rFonts w:hint="eastAsia"/>
        </w:rPr>
        <w:t>rehash</w:t>
      </w:r>
      <w:r w:rsidR="00316467">
        <w:rPr>
          <w:rFonts w:hint="eastAsia"/>
        </w:rPr>
        <w:t>操作，减少了</w:t>
      </w:r>
      <w:r w:rsidR="00316467">
        <w:rPr>
          <w:rFonts w:hint="eastAsia"/>
        </w:rPr>
        <w:t>rehash</w:t>
      </w:r>
      <w:r w:rsidR="00316467">
        <w:rPr>
          <w:rFonts w:hint="eastAsia"/>
        </w:rPr>
        <w:t>操作的次数。</w:t>
      </w:r>
      <w:r w:rsidR="00720BC4">
        <w:rPr>
          <w:rFonts w:hint="eastAsia"/>
        </w:rPr>
        <w:t>文献</w:t>
      </w:r>
      <w:r w:rsidR="00720BC4">
        <w:fldChar w:fldCharType="begin"/>
      </w:r>
      <w:r w:rsidR="00720BC4">
        <w:instrText xml:space="preserve"> </w:instrText>
      </w:r>
      <w:r w:rsidR="00720BC4">
        <w:rPr>
          <w:rFonts w:hint="eastAsia"/>
        </w:rPr>
        <w:instrText>REF _Ref101386607 \r \h</w:instrText>
      </w:r>
      <w:r w:rsidR="00720BC4">
        <w:instrText xml:space="preserve"> </w:instrText>
      </w:r>
      <w:r w:rsidR="00720BC4">
        <w:fldChar w:fldCharType="separate"/>
      </w:r>
      <w:r w:rsidR="00720BC4">
        <w:t>[6]</w:t>
      </w:r>
      <w:r w:rsidR="00720BC4">
        <w:fldChar w:fldCharType="end"/>
      </w:r>
      <w:r w:rsidR="00720BC4">
        <w:rPr>
          <w:rFonts w:hint="eastAsia"/>
        </w:rPr>
        <w:t>中证明了，使用长度为</w:t>
      </w:r>
      <w:r w:rsidR="00720BC4">
        <w:rPr>
          <w:rFonts w:hint="eastAsia"/>
        </w:rPr>
        <w:t>s</w:t>
      </w:r>
      <w:r w:rsidR="00720BC4">
        <w:rPr>
          <w:rFonts w:hint="eastAsia"/>
        </w:rPr>
        <w:t>的</w:t>
      </w:r>
      <w:r w:rsidR="00720BC4">
        <w:rPr>
          <w:rFonts w:hint="eastAsia"/>
        </w:rPr>
        <w:t>stash</w:t>
      </w:r>
      <w:r w:rsidR="00720BC4">
        <w:rPr>
          <w:rFonts w:hint="eastAsia"/>
        </w:rPr>
        <w:t>时，在插入</w:t>
      </w:r>
      <w:r w:rsidR="00720BC4">
        <w:rPr>
          <w:rFonts w:hint="eastAsia"/>
        </w:rPr>
        <w:t>n</w:t>
      </w:r>
      <w:r w:rsidR="00720BC4">
        <w:rPr>
          <w:rFonts w:hint="eastAsia"/>
        </w:rPr>
        <w:t>个元素后进行</w:t>
      </w:r>
      <w:r w:rsidR="00720BC4">
        <w:rPr>
          <w:rFonts w:hint="eastAsia"/>
        </w:rPr>
        <w:t>rehash</w:t>
      </w:r>
      <w:r w:rsidR="00720BC4">
        <w:rPr>
          <w:rFonts w:hint="eastAsia"/>
        </w:rPr>
        <w:t>操作的概率为</w:t>
      </w:r>
      <w:r w:rsidR="00720BC4">
        <w:rPr>
          <w:rFonts w:hint="eastAsia"/>
        </w:rPr>
        <w:t>O</w:t>
      </w:r>
      <w:r w:rsidR="00720BC4">
        <w:t>(n</w:t>
      </w:r>
      <w:r w:rsidR="00720BC4" w:rsidRPr="00720BC4">
        <w:rPr>
          <w:vertAlign w:val="superscript"/>
        </w:rPr>
        <w:t>-s</w:t>
      </w:r>
      <w:r w:rsidR="00720BC4">
        <w:t>)</w:t>
      </w:r>
      <w:r w:rsidR="00720BC4">
        <w:rPr>
          <w:rFonts w:hint="eastAsia"/>
        </w:rPr>
        <w:t>。</w:t>
      </w:r>
      <w:r w:rsidR="001D4CDA">
        <w:rPr>
          <w:rFonts w:hint="eastAsia"/>
        </w:rPr>
        <w:t>但引入</w:t>
      </w:r>
      <w:r w:rsidR="001D4CDA">
        <w:rPr>
          <w:rFonts w:hint="eastAsia"/>
        </w:rPr>
        <w:t>stash</w:t>
      </w:r>
      <w:r w:rsidR="001D4CDA">
        <w:rPr>
          <w:rFonts w:hint="eastAsia"/>
        </w:rPr>
        <w:t>意味着每个元素可能存放的位置从</w:t>
      </w:r>
      <w:r w:rsidR="001D4CDA">
        <w:rPr>
          <w:rFonts w:hint="eastAsia"/>
        </w:rPr>
        <w:t>2</w:t>
      </w:r>
      <w:r w:rsidR="001D4CDA">
        <w:rPr>
          <w:rFonts w:hint="eastAsia"/>
        </w:rPr>
        <w:t>个候选位置变成</w:t>
      </w:r>
      <w:r w:rsidR="001D4CDA">
        <w:rPr>
          <w:rFonts w:hint="eastAsia"/>
        </w:rPr>
        <w:t>2+s</w:t>
      </w:r>
      <w:r w:rsidR="001D4CDA">
        <w:rPr>
          <w:rFonts w:hint="eastAsia"/>
        </w:rPr>
        <w:t>个位置，增大了查询操作的开销，因此</w:t>
      </w:r>
      <w:r w:rsidR="001D4CDA">
        <w:rPr>
          <w:rFonts w:hint="eastAsia"/>
        </w:rPr>
        <w:t>stash</w:t>
      </w:r>
      <w:r w:rsidR="001D4CDA">
        <w:rPr>
          <w:rFonts w:hint="eastAsia"/>
        </w:rPr>
        <w:t>长度一般很小（例如</w:t>
      </w:r>
      <w:r w:rsidR="001D4CDA">
        <w:rPr>
          <w:rFonts w:hint="eastAsia"/>
        </w:rPr>
        <w:t>s</w:t>
      </w:r>
      <w:r w:rsidR="001D4CDA">
        <w:t>=</w:t>
      </w:r>
      <w:r w:rsidR="001D4CDA">
        <w:rPr>
          <w:rFonts w:hint="eastAsia"/>
        </w:rPr>
        <w:t>5</w:t>
      </w:r>
      <w:r w:rsidR="001D4CDA">
        <w:rPr>
          <w:rFonts w:hint="eastAsia"/>
        </w:rPr>
        <w:t>）。</w:t>
      </w:r>
      <w:r w:rsidR="00720BC4">
        <w:rPr>
          <w:rFonts w:hint="eastAsia"/>
        </w:rPr>
        <w:t>然而在后续的实验过程中我发现</w:t>
      </w:r>
      <w:r w:rsidR="001D4CDA">
        <w:rPr>
          <w:rFonts w:hint="eastAsia"/>
        </w:rPr>
        <w:t>，一旦哈希表的负载率超过一定值之后，就会频繁地遭遇插入失败，而小容量的</w:t>
      </w:r>
      <w:r w:rsidR="001D4CDA">
        <w:rPr>
          <w:rFonts w:hint="eastAsia"/>
        </w:rPr>
        <w:t>stash</w:t>
      </w:r>
      <w:r w:rsidR="001D4CDA">
        <w:rPr>
          <w:rFonts w:hint="eastAsia"/>
        </w:rPr>
        <w:t>只适合解决偶尔几次的插入失败，当负载率较高时，使用</w:t>
      </w:r>
      <w:r w:rsidR="001D4CDA">
        <w:rPr>
          <w:rFonts w:hint="eastAsia"/>
        </w:rPr>
        <w:t>stash</w:t>
      </w:r>
      <w:r w:rsidR="000F487B">
        <w:rPr>
          <w:rFonts w:hint="eastAsia"/>
        </w:rPr>
        <w:t>并不能显著减少</w:t>
      </w:r>
      <w:r w:rsidR="000F487B">
        <w:rPr>
          <w:rFonts w:hint="eastAsia"/>
        </w:rPr>
        <w:t>rehash</w:t>
      </w:r>
      <w:r w:rsidR="000F487B">
        <w:rPr>
          <w:rFonts w:hint="eastAsia"/>
        </w:rPr>
        <w:t>操作的次数，反而为每一次查询都引入了更多开销，因此本实验没有使用</w:t>
      </w:r>
      <w:r w:rsidR="000F487B">
        <w:rPr>
          <w:rFonts w:hint="eastAsia"/>
        </w:rPr>
        <w:t>stash</w:t>
      </w:r>
      <w:r w:rsidR="000F487B">
        <w:rPr>
          <w:rFonts w:hint="eastAsia"/>
        </w:rPr>
        <w:t>。</w:t>
      </w:r>
    </w:p>
    <w:p w14:paraId="319A2CC3" w14:textId="28913EEB" w:rsidR="00531332" w:rsidRDefault="00531332" w:rsidP="00531332">
      <w:pPr>
        <w:pStyle w:val="2"/>
        <w:ind w:right="240"/>
      </w:pPr>
      <w:bookmarkStart w:id="24" w:name="_Toc101391068"/>
      <w:r>
        <w:rPr>
          <w:rFonts w:hint="eastAsia"/>
        </w:rPr>
        <w:t>函数接口设计</w:t>
      </w:r>
      <w:bookmarkEnd w:id="24"/>
    </w:p>
    <w:p w14:paraId="672798A2" w14:textId="7C9705CA" w:rsidR="00531332" w:rsidRDefault="003F14D3" w:rsidP="00E15A71">
      <w:pPr>
        <w:pStyle w:val="afff5"/>
        <w:numPr>
          <w:ilvl w:val="0"/>
          <w:numId w:val="39"/>
        </w:numPr>
        <w:ind w:firstLineChars="0"/>
      </w:pPr>
      <w:r>
        <w:rPr>
          <w:rFonts w:hint="eastAsia"/>
        </w:rPr>
        <w:t>i</w:t>
      </w:r>
      <w:r>
        <w:t xml:space="preserve">nt </w:t>
      </w:r>
      <w:r>
        <w:rPr>
          <w:rFonts w:hint="eastAsia"/>
        </w:rPr>
        <w:t>f</w:t>
      </w:r>
      <w:r>
        <w:t>indRoot(int x)</w:t>
      </w:r>
      <w:r w:rsidR="00E15A71">
        <w:t>;</w:t>
      </w:r>
    </w:p>
    <w:p w14:paraId="48C62439" w14:textId="6A92A9C9" w:rsidR="00E15A71" w:rsidRPr="00E15A71" w:rsidRDefault="00E15A71" w:rsidP="00E15A71">
      <w:pPr>
        <w:pStyle w:val="afff5"/>
        <w:rPr>
          <w:rFonts w:hint="eastAsia"/>
        </w:rPr>
      </w:pPr>
      <w:r>
        <w:rPr>
          <w:rFonts w:hint="eastAsia"/>
        </w:rPr>
        <w:t>该函数是并查集操作的一部分，返回位置</w:t>
      </w:r>
      <w:r>
        <w:rPr>
          <w:rFonts w:hint="eastAsia"/>
        </w:rPr>
        <w:t>x</w:t>
      </w:r>
      <w:r>
        <w:rPr>
          <w:rFonts w:hint="eastAsia"/>
        </w:rPr>
        <w:t>所属子图的编号，具体实现中为提高并查集查找效率，还包含了并查集的路径压缩过程。</w:t>
      </w:r>
    </w:p>
    <w:p w14:paraId="00679472" w14:textId="002606C9" w:rsidR="00E15A71" w:rsidRDefault="00E15A71" w:rsidP="00E15A71">
      <w:pPr>
        <w:pStyle w:val="afff5"/>
        <w:numPr>
          <w:ilvl w:val="0"/>
          <w:numId w:val="39"/>
        </w:numPr>
        <w:ind w:firstLineChars="0"/>
      </w:pPr>
      <w:r>
        <w:rPr>
          <w:rFonts w:hint="eastAsia"/>
        </w:rPr>
        <w:t>v</w:t>
      </w:r>
      <w:r>
        <w:t>oid init();</w:t>
      </w:r>
    </w:p>
    <w:p w14:paraId="4DDEF0E9" w14:textId="399D8A87" w:rsidR="00E15A71" w:rsidRPr="00E15A71" w:rsidRDefault="0088572C" w:rsidP="00E15A71">
      <w:pPr>
        <w:pStyle w:val="afff5"/>
      </w:pPr>
      <w:r>
        <w:rPr>
          <w:rFonts w:hint="eastAsia"/>
        </w:rPr>
        <w:t>该函数将所有数据结构（</w:t>
      </w:r>
      <w:r>
        <w:rPr>
          <w:rFonts w:hint="eastAsia"/>
        </w:rPr>
        <w:t>i</w:t>
      </w:r>
      <w:r>
        <w:t>nserted_elems</w:t>
      </w:r>
      <w:r>
        <w:rPr>
          <w:rFonts w:hint="eastAsia"/>
        </w:rPr>
        <w:t>除外</w:t>
      </w:r>
      <w:r w:rsidR="005D7AD3">
        <w:rPr>
          <w:rFonts w:hint="eastAsia"/>
        </w:rPr>
        <w:t>，因为</w:t>
      </w:r>
      <w:r w:rsidR="005D7AD3">
        <w:rPr>
          <w:rFonts w:hint="eastAsia"/>
        </w:rPr>
        <w:t>rehash</w:t>
      </w:r>
      <w:r w:rsidR="005D7AD3">
        <w:rPr>
          <w:rFonts w:hint="eastAsia"/>
        </w:rPr>
        <w:t>操作要用</w:t>
      </w:r>
      <w:r>
        <w:rPr>
          <w:rFonts w:hint="eastAsia"/>
        </w:rPr>
        <w:t>）恢复初始值状态，</w:t>
      </w:r>
      <w:r w:rsidR="0076443D">
        <w:rPr>
          <w:rFonts w:hint="eastAsia"/>
        </w:rPr>
        <w:t>用于系统初始化和</w:t>
      </w:r>
      <w:r w:rsidR="0076443D">
        <w:rPr>
          <w:rFonts w:hint="eastAsia"/>
        </w:rPr>
        <w:t>rehash</w:t>
      </w:r>
      <w:r w:rsidR="0076443D">
        <w:rPr>
          <w:rFonts w:hint="eastAsia"/>
        </w:rPr>
        <w:t>操作中的清空步骤。</w:t>
      </w:r>
    </w:p>
    <w:p w14:paraId="45B4FC9B" w14:textId="7CCCF4B5" w:rsidR="00E15A71" w:rsidRDefault="00E15A71" w:rsidP="00E15A71">
      <w:pPr>
        <w:pStyle w:val="afff5"/>
        <w:numPr>
          <w:ilvl w:val="0"/>
          <w:numId w:val="39"/>
        </w:numPr>
        <w:ind w:firstLineChars="0"/>
      </w:pPr>
      <w:r>
        <w:rPr>
          <w:rFonts w:hint="eastAsia"/>
        </w:rPr>
        <w:t>i</w:t>
      </w:r>
      <w:r>
        <w:t>nt determine_v_add(int idx1, int idx2);</w:t>
      </w:r>
    </w:p>
    <w:p w14:paraId="5DD4B8B7" w14:textId="72580A56" w:rsidR="00E15A71" w:rsidRPr="005D7AD3" w:rsidRDefault="00E910D2" w:rsidP="005D7AD3">
      <w:pPr>
        <w:pStyle w:val="afff5"/>
        <w:rPr>
          <w:rFonts w:hint="eastAsia"/>
        </w:rPr>
      </w:pPr>
      <w:r>
        <w:rPr>
          <w:rFonts w:hint="eastAsia"/>
        </w:rPr>
        <w:t>该函数将判断待插入元素的两个候选位置</w:t>
      </w:r>
      <w:r>
        <w:rPr>
          <w:rFonts w:hint="eastAsia"/>
        </w:rPr>
        <w:t>i</w:t>
      </w:r>
      <w:r>
        <w:t>dx1</w:t>
      </w:r>
      <w:r>
        <w:rPr>
          <w:rFonts w:hint="eastAsia"/>
        </w:rPr>
        <w:t>和</w:t>
      </w:r>
      <w:r>
        <w:rPr>
          <w:rFonts w:hint="eastAsia"/>
        </w:rPr>
        <w:t>i</w:t>
      </w:r>
      <w:r>
        <w:t>dx2</w:t>
      </w:r>
      <w:r>
        <w:rPr>
          <w:rFonts w:hint="eastAsia"/>
        </w:rPr>
        <w:t>对应于</w:t>
      </w:r>
      <w:r>
        <w:fldChar w:fldCharType="begin"/>
      </w:r>
      <w:r>
        <w:instrText xml:space="preserve"> </w:instrText>
      </w:r>
      <w:r>
        <w:rPr>
          <w:rFonts w:hint="eastAsia"/>
        </w:rPr>
        <w:instrText>REF _Ref101388061 \r \h</w:instrText>
      </w:r>
      <w:r>
        <w:instrText xml:space="preserve"> </w:instrText>
      </w:r>
      <w:r>
        <w:fldChar w:fldCharType="separate"/>
      </w:r>
      <w:r>
        <w:t>2.2</w:t>
      </w:r>
      <w:r>
        <w:fldChar w:fldCharType="end"/>
      </w:r>
      <w:r>
        <w:rPr>
          <w:rFonts w:hint="eastAsia"/>
        </w:rPr>
        <w:t>中所述的哪一大类。函数返回</w:t>
      </w:r>
      <w:r>
        <w:t>2</w:t>
      </w:r>
      <w:r>
        <w:rPr>
          <w:rFonts w:hint="eastAsia"/>
        </w:rPr>
        <w:t>表明属于第</w:t>
      </w:r>
      <w:r>
        <w:rPr>
          <w:rFonts w:hint="eastAsia"/>
        </w:rPr>
        <w:t>1</w:t>
      </w:r>
      <w:r>
        <w:rPr>
          <w:rFonts w:hint="eastAsia"/>
        </w:rPr>
        <w:t>大类，返回</w:t>
      </w:r>
      <w:r>
        <w:rPr>
          <w:rFonts w:hint="eastAsia"/>
        </w:rPr>
        <w:t>1</w:t>
      </w:r>
      <w:r>
        <w:rPr>
          <w:rFonts w:hint="eastAsia"/>
        </w:rPr>
        <w:t>表明属于第</w:t>
      </w:r>
      <w:r>
        <w:rPr>
          <w:rFonts w:hint="eastAsia"/>
        </w:rPr>
        <w:t>2</w:t>
      </w:r>
      <w:r>
        <w:rPr>
          <w:rFonts w:hint="eastAsia"/>
        </w:rPr>
        <w:t>大类，返回</w:t>
      </w:r>
      <w:r>
        <w:rPr>
          <w:rFonts w:hint="eastAsia"/>
        </w:rPr>
        <w:t>0</w:t>
      </w:r>
      <w:r>
        <w:rPr>
          <w:rFonts w:hint="eastAsia"/>
        </w:rPr>
        <w:t>表明属于第</w:t>
      </w:r>
      <w:r>
        <w:rPr>
          <w:rFonts w:hint="eastAsia"/>
        </w:rPr>
        <w:t>3</w:t>
      </w:r>
      <w:r>
        <w:rPr>
          <w:rFonts w:hint="eastAsia"/>
        </w:rPr>
        <w:t>大类。</w:t>
      </w:r>
    </w:p>
    <w:p w14:paraId="304E47EB" w14:textId="36918140" w:rsidR="00E15A71" w:rsidRDefault="00E15A71" w:rsidP="00E15A71">
      <w:pPr>
        <w:pStyle w:val="afff5"/>
        <w:numPr>
          <w:ilvl w:val="0"/>
          <w:numId w:val="39"/>
        </w:numPr>
        <w:ind w:firstLineChars="0"/>
      </w:pPr>
      <w:r w:rsidRPr="00E15A71">
        <w:t>void Kick(const string&amp; s, int idx)</w:t>
      </w:r>
      <w:r>
        <w:t>;</w:t>
      </w:r>
    </w:p>
    <w:p w14:paraId="07183F68" w14:textId="37109B85" w:rsidR="00E910D2" w:rsidRPr="00E910D2" w:rsidRDefault="00E910D2" w:rsidP="00E910D2">
      <w:pPr>
        <w:pStyle w:val="afff5"/>
      </w:pPr>
      <w:r>
        <w:rPr>
          <w:rFonts w:hint="eastAsia"/>
        </w:rPr>
        <w:t>该函数将尝试把元素</w:t>
      </w:r>
      <w:r>
        <w:rPr>
          <w:rFonts w:hint="eastAsia"/>
        </w:rPr>
        <w:t>s</w:t>
      </w:r>
      <w:r>
        <w:rPr>
          <w:rFonts w:hint="eastAsia"/>
        </w:rPr>
        <w:t>存入位置</w:t>
      </w:r>
      <w:r w:rsidR="002A07C9">
        <w:rPr>
          <w:rFonts w:hint="eastAsia"/>
        </w:rPr>
        <w:t>idx</w:t>
      </w:r>
      <w:r w:rsidR="002A07C9">
        <w:rPr>
          <w:rFonts w:hint="eastAsia"/>
        </w:rPr>
        <w:t>，如果位置</w:t>
      </w:r>
      <w:r w:rsidR="002A07C9">
        <w:rPr>
          <w:rFonts w:hint="eastAsia"/>
        </w:rPr>
        <w:t>idx</w:t>
      </w:r>
      <w:r w:rsidR="002A07C9">
        <w:rPr>
          <w:rFonts w:hint="eastAsia"/>
        </w:rPr>
        <w:t>不为空则循环执行踢出操作，直到找到空位置为止。在改进的</w:t>
      </w:r>
      <w:r w:rsidR="002A07C9">
        <w:rPr>
          <w:rFonts w:hint="eastAsia"/>
        </w:rPr>
        <w:t>C</w:t>
      </w:r>
      <w:r w:rsidR="002A07C9">
        <w:t>uckoo Hashing</w:t>
      </w:r>
      <w:r w:rsidR="002A07C9">
        <w:rPr>
          <w:rFonts w:hint="eastAsia"/>
        </w:rPr>
        <w:t>插入算法中，</w:t>
      </w:r>
      <w:r w:rsidR="002A07C9">
        <w:rPr>
          <w:rFonts w:hint="eastAsia"/>
        </w:rPr>
        <w:t>K</w:t>
      </w:r>
      <w:r w:rsidR="002A07C9">
        <w:t>ick</w:t>
      </w:r>
      <w:r w:rsidR="002A07C9">
        <w:rPr>
          <w:rFonts w:hint="eastAsia"/>
        </w:rPr>
        <w:t>函数只会在预判存在空位置的时候执行，因此</w:t>
      </w:r>
      <w:r w:rsidR="002A07C9">
        <w:rPr>
          <w:rFonts w:hint="eastAsia"/>
        </w:rPr>
        <w:t>K</w:t>
      </w:r>
      <w:r w:rsidR="002A07C9">
        <w:t>ick</w:t>
      </w:r>
      <w:r w:rsidR="002A07C9">
        <w:rPr>
          <w:rFonts w:hint="eastAsia"/>
        </w:rPr>
        <w:t>函数一定能找到空位置并执行成功。</w:t>
      </w:r>
    </w:p>
    <w:p w14:paraId="784B32F4" w14:textId="7CCCD874" w:rsidR="00E15A71" w:rsidRDefault="00E15A71" w:rsidP="00E15A71">
      <w:pPr>
        <w:pStyle w:val="afff5"/>
        <w:numPr>
          <w:ilvl w:val="0"/>
          <w:numId w:val="39"/>
        </w:numPr>
        <w:ind w:firstLineChars="0"/>
      </w:pPr>
      <w:r w:rsidRPr="00E15A71">
        <w:t>int InsertElem(const string&amp; s)</w:t>
      </w:r>
      <w:r>
        <w:t>;</w:t>
      </w:r>
    </w:p>
    <w:p w14:paraId="5998C80F" w14:textId="6E0C0344" w:rsidR="00E910D2" w:rsidRPr="002A07C9" w:rsidRDefault="002A07C9" w:rsidP="002A07C9">
      <w:pPr>
        <w:pStyle w:val="afff5"/>
        <w:rPr>
          <w:rFonts w:hint="eastAsia"/>
        </w:rPr>
      </w:pPr>
      <w:r>
        <w:rPr>
          <w:rFonts w:hint="eastAsia"/>
        </w:rPr>
        <w:t>该函数将把元素</w:t>
      </w:r>
      <w:r>
        <w:rPr>
          <w:rFonts w:hint="eastAsia"/>
        </w:rPr>
        <w:t>s</w:t>
      </w:r>
      <w:r>
        <w:rPr>
          <w:rFonts w:hint="eastAsia"/>
        </w:rPr>
        <w:t>插入哈希表中，如果插入成功还将动态更新</w:t>
      </w:r>
      <w:r>
        <w:rPr>
          <w:rFonts w:hint="eastAsia"/>
        </w:rPr>
        <w:t>fa</w:t>
      </w:r>
      <w:r>
        <w:rPr>
          <w:rFonts w:hint="eastAsia"/>
        </w:rPr>
        <w:t>、</w:t>
      </w:r>
      <w:r>
        <w:rPr>
          <w:rFonts w:hint="eastAsia"/>
        </w:rPr>
        <w:t>type</w:t>
      </w:r>
      <w:r>
        <w:rPr>
          <w:rFonts w:hint="eastAsia"/>
        </w:rPr>
        <w:t>等子图信息。</w:t>
      </w:r>
      <w:r w:rsidR="000210AF">
        <w:rPr>
          <w:rFonts w:hint="eastAsia"/>
        </w:rPr>
        <w:t>函数返回</w:t>
      </w:r>
      <w:r w:rsidR="000210AF">
        <w:rPr>
          <w:rFonts w:hint="eastAsia"/>
        </w:rPr>
        <w:t>1</w:t>
      </w:r>
      <w:r w:rsidR="000210AF">
        <w:rPr>
          <w:rFonts w:hint="eastAsia"/>
        </w:rPr>
        <w:t>表示插入情况属于第</w:t>
      </w:r>
      <w:r w:rsidR="000210AF">
        <w:rPr>
          <w:rFonts w:hint="eastAsia"/>
        </w:rPr>
        <w:t>1</w:t>
      </w:r>
      <w:r w:rsidR="000210AF">
        <w:rPr>
          <w:rFonts w:hint="eastAsia"/>
        </w:rPr>
        <w:t>大类</w:t>
      </w:r>
      <w:r w:rsidR="00781665">
        <w:rPr>
          <w:rFonts w:hint="eastAsia"/>
        </w:rPr>
        <w:t>；</w:t>
      </w:r>
      <w:r w:rsidR="000210AF">
        <w:rPr>
          <w:rFonts w:hint="eastAsia"/>
        </w:rPr>
        <w:t>返回</w:t>
      </w:r>
      <w:r w:rsidR="000210AF">
        <w:rPr>
          <w:rFonts w:hint="eastAsia"/>
        </w:rPr>
        <w:t>2</w:t>
      </w:r>
      <w:r w:rsidR="000210AF">
        <w:rPr>
          <w:rFonts w:hint="eastAsia"/>
        </w:rPr>
        <w:t>表示插入情况属于第</w:t>
      </w:r>
      <w:r w:rsidR="00781665">
        <w:rPr>
          <w:rFonts w:hint="eastAsia"/>
        </w:rPr>
        <w:t>2</w:t>
      </w:r>
      <w:r w:rsidR="00781665">
        <w:rPr>
          <w:rFonts w:hint="eastAsia"/>
        </w:rPr>
        <w:t>大类，返回</w:t>
      </w:r>
      <w:r w:rsidR="00781665">
        <w:rPr>
          <w:rFonts w:hint="eastAsia"/>
        </w:rPr>
        <w:t>3</w:t>
      </w:r>
      <w:r w:rsidR="00781665">
        <w:rPr>
          <w:rFonts w:hint="eastAsia"/>
        </w:rPr>
        <w:t>表示插入情况属于第</w:t>
      </w:r>
      <w:r w:rsidR="00781665">
        <w:rPr>
          <w:rFonts w:hint="eastAsia"/>
        </w:rPr>
        <w:t>3</w:t>
      </w:r>
      <w:r w:rsidR="00781665">
        <w:rPr>
          <w:rFonts w:hint="eastAsia"/>
        </w:rPr>
        <w:t>大类第（</w:t>
      </w:r>
      <w:r w:rsidR="00781665">
        <w:rPr>
          <w:rFonts w:hint="eastAsia"/>
        </w:rPr>
        <w:t>1</w:t>
      </w:r>
      <w:r w:rsidR="00781665">
        <w:rPr>
          <w:rFonts w:hint="eastAsia"/>
        </w:rPr>
        <w:t>）小类；返回</w:t>
      </w:r>
      <w:r w:rsidR="00781665">
        <w:rPr>
          <w:rFonts w:hint="eastAsia"/>
        </w:rPr>
        <w:t>4</w:t>
      </w:r>
      <w:r w:rsidR="00781665">
        <w:rPr>
          <w:rFonts w:hint="eastAsia"/>
        </w:rPr>
        <w:t>表示插入情况属于第</w:t>
      </w:r>
      <w:r w:rsidR="00781665">
        <w:rPr>
          <w:rFonts w:hint="eastAsia"/>
        </w:rPr>
        <w:t>3</w:t>
      </w:r>
      <w:r w:rsidR="00781665">
        <w:rPr>
          <w:rFonts w:hint="eastAsia"/>
        </w:rPr>
        <w:t>大类第（</w:t>
      </w:r>
      <w:r w:rsidR="00781665">
        <w:t>3</w:t>
      </w:r>
      <w:r w:rsidR="00781665">
        <w:rPr>
          <w:rFonts w:hint="eastAsia"/>
        </w:rPr>
        <w:t>）小类；返回</w:t>
      </w:r>
      <w:r w:rsidR="00781665">
        <w:rPr>
          <w:rFonts w:hint="eastAsia"/>
        </w:rPr>
        <w:t>5</w:t>
      </w:r>
      <w:r w:rsidR="00781665">
        <w:rPr>
          <w:rFonts w:hint="eastAsia"/>
        </w:rPr>
        <w:t>表示插入情况属于第</w:t>
      </w:r>
      <w:r w:rsidR="00781665">
        <w:rPr>
          <w:rFonts w:hint="eastAsia"/>
        </w:rPr>
        <w:t>3</w:t>
      </w:r>
      <w:r w:rsidR="00781665">
        <w:rPr>
          <w:rFonts w:hint="eastAsia"/>
        </w:rPr>
        <w:t>大类第（</w:t>
      </w:r>
      <w:r w:rsidR="00781665">
        <w:rPr>
          <w:rFonts w:hint="eastAsia"/>
        </w:rPr>
        <w:t>4</w:t>
      </w:r>
      <w:r w:rsidR="00781665">
        <w:rPr>
          <w:rFonts w:hint="eastAsia"/>
        </w:rPr>
        <w:t>）小类；返回</w:t>
      </w:r>
      <w:r w:rsidR="00781665">
        <w:rPr>
          <w:rFonts w:hint="eastAsia"/>
        </w:rPr>
        <w:t>6</w:t>
      </w:r>
      <w:r w:rsidR="00781665">
        <w:rPr>
          <w:rFonts w:hint="eastAsia"/>
        </w:rPr>
        <w:t>表示插入失败，</w:t>
      </w:r>
      <w:r w:rsidR="00987D29">
        <w:rPr>
          <w:rFonts w:hint="eastAsia"/>
        </w:rPr>
        <w:t>但</w:t>
      </w:r>
      <w:r w:rsidR="00987D29">
        <w:rPr>
          <w:rFonts w:hint="eastAsia"/>
        </w:rPr>
        <w:t>stash</w:t>
      </w:r>
      <w:r w:rsidR="00987D29">
        <w:rPr>
          <w:rFonts w:hint="eastAsia"/>
        </w:rPr>
        <w:t>仍有空间，元素将被放入</w:t>
      </w:r>
      <w:r w:rsidR="00987D29">
        <w:rPr>
          <w:rFonts w:hint="eastAsia"/>
        </w:rPr>
        <w:t>stash</w:t>
      </w:r>
      <w:r w:rsidR="00987D29">
        <w:rPr>
          <w:rFonts w:hint="eastAsia"/>
        </w:rPr>
        <w:t>中；返回</w:t>
      </w:r>
      <w:r w:rsidR="00987D29">
        <w:rPr>
          <w:rFonts w:hint="eastAsia"/>
        </w:rPr>
        <w:t>7</w:t>
      </w:r>
      <w:r w:rsidR="00987D29">
        <w:rPr>
          <w:rFonts w:hint="eastAsia"/>
        </w:rPr>
        <w:t>表示插入失败，且</w:t>
      </w:r>
      <w:r w:rsidR="00987D29">
        <w:rPr>
          <w:rFonts w:hint="eastAsia"/>
        </w:rPr>
        <w:t>stash</w:t>
      </w:r>
      <w:r w:rsidR="00987D29">
        <w:rPr>
          <w:rFonts w:hint="eastAsia"/>
        </w:rPr>
        <w:t>已满，将进行</w:t>
      </w:r>
      <w:r w:rsidR="00987D29">
        <w:rPr>
          <w:rFonts w:hint="eastAsia"/>
        </w:rPr>
        <w:t>rehash</w:t>
      </w:r>
      <w:r w:rsidR="00987D29">
        <w:rPr>
          <w:rFonts w:hint="eastAsia"/>
        </w:rPr>
        <w:t>操作。</w:t>
      </w:r>
    </w:p>
    <w:p w14:paraId="75C4F67C" w14:textId="1B1B6DD3" w:rsidR="00E15A71" w:rsidRDefault="00E15A71" w:rsidP="00E15A71">
      <w:pPr>
        <w:pStyle w:val="afff5"/>
        <w:numPr>
          <w:ilvl w:val="0"/>
          <w:numId w:val="39"/>
        </w:numPr>
        <w:ind w:firstLineChars="0"/>
      </w:pPr>
      <w:r w:rsidRPr="00E15A71">
        <w:t>int Insert(const string&amp; s)</w:t>
      </w:r>
      <w:r>
        <w:t>;</w:t>
      </w:r>
    </w:p>
    <w:p w14:paraId="0650ED14" w14:textId="37B6D38D" w:rsidR="00E910D2" w:rsidRDefault="00987D29" w:rsidP="00987D29">
      <w:pPr>
        <w:pStyle w:val="afff5"/>
        <w:rPr>
          <w:rFonts w:hint="eastAsia"/>
        </w:rPr>
      </w:pPr>
      <w:r>
        <w:rPr>
          <w:rFonts w:hint="eastAsia"/>
        </w:rPr>
        <w:t>该函数将把元素</w:t>
      </w:r>
      <w:r>
        <w:rPr>
          <w:rFonts w:hint="eastAsia"/>
        </w:rPr>
        <w:t>s</w:t>
      </w:r>
      <w:r>
        <w:rPr>
          <w:rFonts w:hint="eastAsia"/>
        </w:rPr>
        <w:t>插入哈希表中，如果插入成功</w:t>
      </w:r>
      <w:r>
        <w:rPr>
          <w:rFonts w:hint="eastAsia"/>
        </w:rPr>
        <w:t>则</w:t>
      </w:r>
      <w:r>
        <w:rPr>
          <w:rFonts w:hint="eastAsia"/>
        </w:rPr>
        <w:t>还将动态更新</w:t>
      </w:r>
      <w:r>
        <w:rPr>
          <w:rFonts w:hint="eastAsia"/>
        </w:rPr>
        <w:t>fa</w:t>
      </w:r>
      <w:r>
        <w:rPr>
          <w:rFonts w:hint="eastAsia"/>
        </w:rPr>
        <w:t>、</w:t>
      </w:r>
      <w:r>
        <w:rPr>
          <w:rFonts w:hint="eastAsia"/>
        </w:rPr>
        <w:t>type</w:t>
      </w:r>
      <w:r>
        <w:rPr>
          <w:rFonts w:hint="eastAsia"/>
        </w:rPr>
        <w:t>等子图信息</w:t>
      </w:r>
      <w:r>
        <w:rPr>
          <w:rFonts w:hint="eastAsia"/>
        </w:rPr>
        <w:t>，如果插入失败且</w:t>
      </w:r>
      <w:r>
        <w:rPr>
          <w:rFonts w:hint="eastAsia"/>
        </w:rPr>
        <w:t>stash</w:t>
      </w:r>
      <w:r>
        <w:rPr>
          <w:rFonts w:hint="eastAsia"/>
        </w:rPr>
        <w:t>已满则还将进行</w:t>
      </w:r>
      <w:r>
        <w:rPr>
          <w:rFonts w:hint="eastAsia"/>
        </w:rPr>
        <w:t>r</w:t>
      </w:r>
      <w:r>
        <w:t>ehash</w:t>
      </w:r>
      <w:r>
        <w:rPr>
          <w:rFonts w:hint="eastAsia"/>
        </w:rPr>
        <w:t>操作。该函数内部调用了</w:t>
      </w:r>
      <w:r>
        <w:rPr>
          <w:rFonts w:hint="eastAsia"/>
        </w:rPr>
        <w:t>I</w:t>
      </w:r>
      <w:r>
        <w:t>nsertElem</w:t>
      </w:r>
      <w:r>
        <w:rPr>
          <w:rFonts w:hint="eastAsia"/>
        </w:rPr>
        <w:t>函数，</w:t>
      </w:r>
      <w:r w:rsidR="00AB38D1">
        <w:rPr>
          <w:rFonts w:hint="eastAsia"/>
        </w:rPr>
        <w:t>之所以把插入操作拆分成两个函数，是为了把</w:t>
      </w:r>
      <w:r w:rsidR="00AB38D1">
        <w:rPr>
          <w:rFonts w:hint="eastAsia"/>
        </w:rPr>
        <w:t>r</w:t>
      </w:r>
      <w:r w:rsidR="00AB38D1">
        <w:t>ehash</w:t>
      </w:r>
      <w:r w:rsidR="00AB38D1">
        <w:rPr>
          <w:rFonts w:hint="eastAsia"/>
        </w:rPr>
        <w:t>操作分离出来写在</w:t>
      </w:r>
      <w:r w:rsidR="00AB38D1">
        <w:rPr>
          <w:rFonts w:hint="eastAsia"/>
        </w:rPr>
        <w:t>I</w:t>
      </w:r>
      <w:r w:rsidR="00AB38D1">
        <w:t>nsert</w:t>
      </w:r>
      <w:r w:rsidR="00AB38D1">
        <w:rPr>
          <w:rFonts w:hint="eastAsia"/>
        </w:rPr>
        <w:t>中。</w:t>
      </w:r>
      <w:r w:rsidR="00785EBA">
        <w:rPr>
          <w:rFonts w:hint="eastAsia"/>
        </w:rPr>
        <w:t>函数返回</w:t>
      </w:r>
      <w:r w:rsidR="00785EBA">
        <w:rPr>
          <w:rFonts w:hint="eastAsia"/>
        </w:rPr>
        <w:t>-</w:t>
      </w:r>
      <w:r w:rsidR="00785EBA">
        <w:t>1</w:t>
      </w:r>
      <w:r w:rsidR="00785EBA">
        <w:rPr>
          <w:rFonts w:hint="eastAsia"/>
        </w:rPr>
        <w:t>表示已插入元素个数超过哈希表位置总数，哈希表容量已满；返回</w:t>
      </w:r>
      <w:r w:rsidR="00785EBA">
        <w:rPr>
          <w:rFonts w:hint="eastAsia"/>
        </w:rPr>
        <w:t>0</w:t>
      </w:r>
      <w:r w:rsidR="00785EBA">
        <w:rPr>
          <w:rFonts w:hint="eastAsia"/>
        </w:rPr>
        <w:t>表示待插入元素已存在于哈希表或</w:t>
      </w:r>
      <w:r w:rsidR="00785EBA">
        <w:rPr>
          <w:rFonts w:hint="eastAsia"/>
        </w:rPr>
        <w:t>stash</w:t>
      </w:r>
      <w:r w:rsidR="00785EBA">
        <w:rPr>
          <w:rFonts w:hint="eastAsia"/>
        </w:rPr>
        <w:t>中，不执行插入操作；返回</w:t>
      </w:r>
      <w:r w:rsidR="00785EBA">
        <w:rPr>
          <w:rFonts w:hint="eastAsia"/>
        </w:rPr>
        <w:t>1~</w:t>
      </w:r>
      <w:r w:rsidR="00785EBA">
        <w:t>7</w:t>
      </w:r>
      <w:r w:rsidR="00785EBA">
        <w:rPr>
          <w:rFonts w:hint="eastAsia"/>
        </w:rPr>
        <w:t>的含义同</w:t>
      </w:r>
      <w:r w:rsidR="00785EBA">
        <w:rPr>
          <w:rFonts w:hint="eastAsia"/>
        </w:rPr>
        <w:t>I</w:t>
      </w:r>
      <w:r w:rsidR="00785EBA">
        <w:t>nsertElem</w:t>
      </w:r>
      <w:r w:rsidR="00785EBA">
        <w:rPr>
          <w:rFonts w:hint="eastAsia"/>
        </w:rPr>
        <w:t>函数。</w:t>
      </w:r>
    </w:p>
    <w:p w14:paraId="02D4323F" w14:textId="0B58B4B9" w:rsidR="00583BB3" w:rsidRPr="00987D29" w:rsidRDefault="00583BB3" w:rsidP="00583BB3">
      <w:pPr>
        <w:pStyle w:val="afff5"/>
        <w:rPr>
          <w:rFonts w:hint="eastAsia"/>
        </w:rPr>
      </w:pPr>
      <w:r>
        <w:rPr>
          <w:rFonts w:hint="eastAsia"/>
        </w:rPr>
        <w:t>注意后文实验中没有执行</w:t>
      </w:r>
      <w:r>
        <w:rPr>
          <w:rFonts w:hint="eastAsia"/>
        </w:rPr>
        <w:t>rehash</w:t>
      </w:r>
      <w:r>
        <w:rPr>
          <w:rFonts w:hint="eastAsia"/>
        </w:rPr>
        <w:t>操作，该函数</w:t>
      </w:r>
      <w:r>
        <w:rPr>
          <w:rFonts w:hint="eastAsia"/>
        </w:rPr>
        <w:t>rehash</w:t>
      </w:r>
      <w:r>
        <w:rPr>
          <w:rFonts w:hint="eastAsia"/>
        </w:rPr>
        <w:t>操作的相关代码被注释掉。</w:t>
      </w:r>
    </w:p>
    <w:p w14:paraId="659DFFE7" w14:textId="574E942A" w:rsidR="00E15A71" w:rsidRDefault="00E15A71" w:rsidP="00E15A71">
      <w:pPr>
        <w:pStyle w:val="afff5"/>
        <w:numPr>
          <w:ilvl w:val="0"/>
          <w:numId w:val="39"/>
        </w:numPr>
        <w:ind w:firstLineChars="0"/>
      </w:pPr>
      <w:r w:rsidRPr="00E15A71">
        <w:t>int Search(const string&amp; s)</w:t>
      </w:r>
      <w:r>
        <w:t>;</w:t>
      </w:r>
    </w:p>
    <w:p w14:paraId="7D00AA95" w14:textId="4988D25B" w:rsidR="00E15A71" w:rsidRPr="00E15A71" w:rsidRDefault="00FF4C2D" w:rsidP="003F14D3">
      <w:pPr>
        <w:pStyle w:val="afff5"/>
        <w:rPr>
          <w:rFonts w:hint="eastAsia"/>
        </w:rPr>
      </w:pPr>
      <w:r>
        <w:rPr>
          <w:rFonts w:hint="eastAsia"/>
        </w:rPr>
        <w:t>该函数将查询元素</w:t>
      </w:r>
      <w:r>
        <w:rPr>
          <w:rFonts w:hint="eastAsia"/>
        </w:rPr>
        <w:t>s</w:t>
      </w:r>
      <w:r>
        <w:rPr>
          <w:rFonts w:hint="eastAsia"/>
        </w:rPr>
        <w:t>是否存在于哈希表或</w:t>
      </w:r>
      <w:r>
        <w:rPr>
          <w:rFonts w:hint="eastAsia"/>
        </w:rPr>
        <w:t>stash</w:t>
      </w:r>
      <w:r>
        <w:rPr>
          <w:rFonts w:hint="eastAsia"/>
        </w:rPr>
        <w:t>中。函数返回</w:t>
      </w:r>
      <w:r>
        <w:rPr>
          <w:rFonts w:hint="eastAsia"/>
        </w:rPr>
        <w:t>0</w:t>
      </w:r>
      <w:r>
        <w:rPr>
          <w:rFonts w:hint="eastAsia"/>
        </w:rPr>
        <w:t>表示查询结果为不存在，返回</w:t>
      </w:r>
      <w:r>
        <w:rPr>
          <w:rFonts w:hint="eastAsia"/>
        </w:rPr>
        <w:t>1</w:t>
      </w:r>
      <w:r>
        <w:rPr>
          <w:rFonts w:hint="eastAsia"/>
        </w:rPr>
        <w:t>表示查询结果为存在。</w:t>
      </w:r>
    </w:p>
    <w:p w14:paraId="1D3E269B" w14:textId="3256AD9B" w:rsidR="00843D88" w:rsidRDefault="00470FC3" w:rsidP="00DE4704">
      <w:pPr>
        <w:pStyle w:val="10"/>
      </w:pPr>
      <w:bookmarkStart w:id="25" w:name="_Toc101391069"/>
      <w:r>
        <w:rPr>
          <w:rFonts w:hint="eastAsia"/>
        </w:rPr>
        <w:t>实验</w:t>
      </w:r>
      <w:r w:rsidR="00CF1DB8">
        <w:rPr>
          <w:rFonts w:hint="eastAsia"/>
        </w:rPr>
        <w:t>测试</w:t>
      </w:r>
      <w:bookmarkEnd w:id="25"/>
    </w:p>
    <w:p w14:paraId="75AC242B" w14:textId="23219CD5" w:rsidR="00BE7818" w:rsidRDefault="00CF1DB8" w:rsidP="00CF1DB8">
      <w:pPr>
        <w:pStyle w:val="2"/>
        <w:ind w:right="240"/>
      </w:pPr>
      <w:bookmarkStart w:id="26" w:name="_Toc101391070"/>
      <w:r>
        <w:rPr>
          <w:rFonts w:hint="eastAsia"/>
        </w:rPr>
        <w:t>实验环境</w:t>
      </w:r>
      <w:bookmarkEnd w:id="26"/>
    </w:p>
    <w:p w14:paraId="5B8A65E7" w14:textId="2FFAB1E3" w:rsidR="00CF1DB8" w:rsidRPr="00CF1DB8" w:rsidRDefault="00CF1DB8" w:rsidP="00CF1DB8">
      <w:pPr>
        <w:pStyle w:val="afff5"/>
        <w:rPr>
          <w:rFonts w:hint="eastAsia"/>
        </w:rPr>
      </w:pPr>
      <w:r>
        <w:rPr>
          <w:rFonts w:hint="eastAsia"/>
        </w:rPr>
        <w:t>为了验证前文理论分析的正确性，</w:t>
      </w:r>
      <w:r w:rsidR="00142710">
        <w:rPr>
          <w:rFonts w:hint="eastAsia"/>
        </w:rPr>
        <w:t>我们</w:t>
      </w:r>
      <w:r>
        <w:rPr>
          <w:rFonts w:hint="eastAsia"/>
        </w:rPr>
        <w:t>将对</w:t>
      </w:r>
      <w:r w:rsidR="00142710">
        <w:rPr>
          <w:rFonts w:hint="eastAsia"/>
        </w:rPr>
        <w:t>前文实现的</w:t>
      </w:r>
      <w:r w:rsidR="00142710">
        <w:rPr>
          <w:rFonts w:hint="eastAsia"/>
        </w:rPr>
        <w:t>传统的</w:t>
      </w:r>
      <w:r w:rsidR="00142710">
        <w:rPr>
          <w:rFonts w:hint="eastAsia"/>
        </w:rPr>
        <w:t>Cu</w:t>
      </w:r>
      <w:r w:rsidR="00142710">
        <w:t>ckoo Hashing</w:t>
      </w:r>
      <w:r w:rsidR="00142710">
        <w:rPr>
          <w:rFonts w:hint="eastAsia"/>
        </w:rPr>
        <w:t>和改进的</w:t>
      </w:r>
      <w:r w:rsidR="00142710">
        <w:rPr>
          <w:rFonts w:hint="eastAsia"/>
        </w:rPr>
        <w:t>C</w:t>
      </w:r>
      <w:r w:rsidR="00142710">
        <w:t>uckoo Hashing</w:t>
      </w:r>
      <w:r>
        <w:rPr>
          <w:rFonts w:hint="eastAsia"/>
        </w:rPr>
        <w:t>进行性能观测。实验测试的软硬件环境如</w:t>
      </w:r>
      <w:r>
        <w:fldChar w:fldCharType="begin"/>
      </w:r>
      <w:r>
        <w:instrText xml:space="preserve"> </w:instrText>
      </w:r>
      <w:r>
        <w:rPr>
          <w:rFonts w:hint="eastAsia"/>
        </w:rPr>
        <w:instrText>REF _Ref100840001 \h</w:instrText>
      </w:r>
      <w:r>
        <w:instrText xml:space="preserve"> </w:instrText>
      </w:r>
      <w:r>
        <w:fldChar w:fldCharType="separate"/>
      </w:r>
      <w:r w:rsidR="00AD02AF">
        <w:rPr>
          <w:rFonts w:hint="eastAsia"/>
        </w:rPr>
        <w:t>表</w:t>
      </w:r>
      <w:r w:rsidR="00AD02AF">
        <w:rPr>
          <w:noProof/>
        </w:rPr>
        <w:t>1</w:t>
      </w:r>
      <w:r>
        <w:fldChar w:fldCharType="end"/>
      </w:r>
      <w:r>
        <w:rPr>
          <w:rFonts w:hint="eastAsia"/>
        </w:rPr>
        <w:t>所示。</w:t>
      </w:r>
    </w:p>
    <w:p w14:paraId="2F306A8A" w14:textId="3F513ABD" w:rsidR="004D7924" w:rsidRDefault="004D7924" w:rsidP="004D7924">
      <w:pPr>
        <w:pStyle w:val="affe"/>
        <w:keepNext/>
      </w:pPr>
      <w:bookmarkStart w:id="27" w:name="_Ref100840001"/>
      <w:r>
        <w:rPr>
          <w:rFonts w:hint="eastAsia"/>
        </w:rPr>
        <w:t>表</w:t>
      </w:r>
      <w:r>
        <w:rPr>
          <w:rFonts w:hint="eastAsia"/>
        </w:rPr>
        <w:fldChar w:fldCharType="begin"/>
      </w:r>
      <w:r>
        <w:rPr>
          <w:rFonts w:hint="eastAsia"/>
        </w:rPr>
        <w:instrText xml:space="preserve"> SEQ 表 \* ARABIC </w:instrText>
      </w:r>
      <w:r>
        <w:fldChar w:fldCharType="separate"/>
      </w:r>
      <w:r w:rsidR="00AD02AF">
        <w:rPr>
          <w:noProof/>
        </w:rPr>
        <w:t>1</w:t>
      </w:r>
      <w:r>
        <w:rPr>
          <w:rFonts w:hint="eastAsia"/>
        </w:rPr>
        <w:fldChar w:fldCharType="end"/>
      </w:r>
      <w:bookmarkEnd w:id="27"/>
      <w:r>
        <w:rPr>
          <w:rFonts w:hint="eastAsia"/>
        </w:rPr>
        <w:t xml:space="preserve"> </w:t>
      </w:r>
      <w:r>
        <w:rPr>
          <w:rFonts w:hint="eastAsia"/>
        </w:rPr>
        <w:t>实验测试</w:t>
      </w:r>
      <w:r>
        <w:rPr>
          <w:rFonts w:hint="eastAsia"/>
        </w:rPr>
        <w:t>软硬件环境</w:t>
      </w:r>
    </w:p>
    <w:tbl>
      <w:tblPr>
        <w:tblStyle w:val="affc"/>
        <w:tblW w:w="0" w:type="auto"/>
        <w:tblLook w:val="04A0" w:firstRow="1" w:lastRow="0" w:firstColumn="1" w:lastColumn="0" w:noHBand="0" w:noVBand="1"/>
      </w:tblPr>
      <w:tblGrid>
        <w:gridCol w:w="2405"/>
        <w:gridCol w:w="6544"/>
      </w:tblGrid>
      <w:tr w:rsidR="004D7924" w14:paraId="0C52FC39" w14:textId="77777777" w:rsidTr="004D7924">
        <w:tc>
          <w:tcPr>
            <w:tcW w:w="2405" w:type="dxa"/>
            <w:tcBorders>
              <w:top w:val="single" w:sz="4" w:space="0" w:color="auto"/>
              <w:left w:val="single" w:sz="4" w:space="0" w:color="auto"/>
              <w:bottom w:val="single" w:sz="4" w:space="0" w:color="auto"/>
              <w:right w:val="single" w:sz="4" w:space="0" w:color="auto"/>
            </w:tcBorders>
            <w:hideMark/>
          </w:tcPr>
          <w:p w14:paraId="6F74033A" w14:textId="77777777" w:rsidR="004D7924" w:rsidRDefault="004D7924">
            <w:pPr>
              <w:pStyle w:val="affe"/>
              <w:keepNext/>
              <w:rPr>
                <w:rFonts w:ascii="Times New Roman" w:eastAsia="宋体" w:hAnsi="Times New Roman" w:cs="Times New Roman" w:hint="eastAsia"/>
                <w:sz w:val="24"/>
              </w:rPr>
            </w:pPr>
            <w:r>
              <w:rPr>
                <w:rFonts w:ascii="Times New Roman" w:eastAsia="宋体" w:hAnsi="Times New Roman" w:cs="Times New Roman"/>
                <w:sz w:val="24"/>
              </w:rPr>
              <w:t>CPU</w:t>
            </w:r>
          </w:p>
        </w:tc>
        <w:tc>
          <w:tcPr>
            <w:tcW w:w="6544" w:type="dxa"/>
            <w:tcBorders>
              <w:top w:val="single" w:sz="4" w:space="0" w:color="auto"/>
              <w:left w:val="single" w:sz="4" w:space="0" w:color="auto"/>
              <w:bottom w:val="single" w:sz="4" w:space="0" w:color="auto"/>
              <w:right w:val="single" w:sz="4" w:space="0" w:color="auto"/>
            </w:tcBorders>
            <w:hideMark/>
          </w:tcPr>
          <w:p w14:paraId="50ACB2C4" w14:textId="77777777" w:rsidR="004D7924" w:rsidRDefault="004D7924">
            <w:pPr>
              <w:pStyle w:val="affe"/>
              <w:keepNext/>
              <w:rPr>
                <w:rFonts w:ascii="Times New Roman" w:eastAsia="宋体" w:hAnsi="Times New Roman" w:cs="Times New Roman"/>
                <w:sz w:val="24"/>
              </w:rPr>
            </w:pPr>
            <w:r>
              <w:rPr>
                <w:rFonts w:ascii="Times New Roman" w:eastAsia="宋体" w:hAnsi="Times New Roman" w:cs="Times New Roman"/>
                <w:sz w:val="24"/>
              </w:rPr>
              <w:t>Intel(R) Core(TM) i7-9750H CPU @ 2.60GHz</w:t>
            </w:r>
            <w:r>
              <w:rPr>
                <w:rFonts w:ascii="Times New Roman" w:eastAsia="宋体" w:hAnsi="Times New Roman" w:cs="Times New Roman" w:hint="eastAsia"/>
                <w:sz w:val="24"/>
              </w:rPr>
              <w:t>，</w:t>
            </w:r>
            <w:r>
              <w:rPr>
                <w:rFonts w:ascii="Times New Roman" w:eastAsia="宋体" w:hAnsi="Times New Roman" w:cs="Times New Roman"/>
                <w:sz w:val="24"/>
              </w:rPr>
              <w:t>6</w:t>
            </w:r>
            <w:r>
              <w:rPr>
                <w:rFonts w:ascii="Times New Roman" w:eastAsia="宋体" w:hAnsi="Times New Roman" w:cs="Times New Roman" w:hint="eastAsia"/>
                <w:sz w:val="24"/>
              </w:rPr>
              <w:t>核</w:t>
            </w:r>
          </w:p>
        </w:tc>
      </w:tr>
      <w:tr w:rsidR="004D7924" w14:paraId="4F6686F2" w14:textId="77777777" w:rsidTr="004D7924">
        <w:tc>
          <w:tcPr>
            <w:tcW w:w="2405" w:type="dxa"/>
            <w:tcBorders>
              <w:top w:val="single" w:sz="4" w:space="0" w:color="auto"/>
              <w:left w:val="single" w:sz="4" w:space="0" w:color="auto"/>
              <w:bottom w:val="single" w:sz="4" w:space="0" w:color="auto"/>
              <w:right w:val="single" w:sz="4" w:space="0" w:color="auto"/>
            </w:tcBorders>
            <w:hideMark/>
          </w:tcPr>
          <w:p w14:paraId="66A2C336" w14:textId="77777777" w:rsidR="004D7924" w:rsidRDefault="004D7924">
            <w:pPr>
              <w:pStyle w:val="affe"/>
              <w:keepNext/>
              <w:rPr>
                <w:rFonts w:ascii="Times New Roman" w:eastAsia="宋体" w:hAnsi="Times New Roman" w:cs="Times New Roman"/>
                <w:sz w:val="24"/>
              </w:rPr>
            </w:pPr>
            <w:r>
              <w:rPr>
                <w:rFonts w:ascii="Times New Roman" w:eastAsia="宋体" w:hAnsi="Times New Roman" w:cs="Times New Roman" w:hint="eastAsia"/>
                <w:sz w:val="24"/>
              </w:rPr>
              <w:t>内存</w:t>
            </w:r>
          </w:p>
        </w:tc>
        <w:tc>
          <w:tcPr>
            <w:tcW w:w="6544" w:type="dxa"/>
            <w:tcBorders>
              <w:top w:val="single" w:sz="4" w:space="0" w:color="auto"/>
              <w:left w:val="single" w:sz="4" w:space="0" w:color="auto"/>
              <w:bottom w:val="single" w:sz="4" w:space="0" w:color="auto"/>
              <w:right w:val="single" w:sz="4" w:space="0" w:color="auto"/>
            </w:tcBorders>
            <w:hideMark/>
          </w:tcPr>
          <w:p w14:paraId="0D27EAC7" w14:textId="77777777" w:rsidR="004D7924" w:rsidRDefault="004D7924">
            <w:pPr>
              <w:pStyle w:val="affe"/>
              <w:keepNext/>
              <w:rPr>
                <w:rFonts w:ascii="Times New Roman" w:eastAsia="宋体" w:hAnsi="Times New Roman" w:cs="Times New Roman"/>
                <w:sz w:val="24"/>
              </w:rPr>
            </w:pPr>
            <w:r>
              <w:rPr>
                <w:rFonts w:ascii="Times New Roman" w:eastAsia="宋体" w:hAnsi="Times New Roman" w:cs="Times New Roman"/>
                <w:sz w:val="24"/>
              </w:rPr>
              <w:t>16 GB (8GB DDR4 2666MHz</w:t>
            </w:r>
            <w:r>
              <w:rPr>
                <w:rFonts w:ascii="Times New Roman" w:eastAsia="宋体" w:hAnsi="Times New Roman" w:cs="Times New Roman" w:hint="eastAsia"/>
                <w:sz w:val="24"/>
              </w:rPr>
              <w:t>内存×</w:t>
            </w:r>
            <w:r>
              <w:rPr>
                <w:rFonts w:ascii="Times New Roman" w:eastAsia="宋体" w:hAnsi="Times New Roman" w:cs="Times New Roman"/>
                <w:sz w:val="24"/>
              </w:rPr>
              <w:t>2</w:t>
            </w:r>
            <w:r>
              <w:rPr>
                <w:rFonts w:ascii="Times New Roman" w:eastAsia="宋体" w:hAnsi="Times New Roman" w:cs="Times New Roman" w:hint="eastAsia"/>
                <w:sz w:val="24"/>
              </w:rPr>
              <w:t>，双通道</w:t>
            </w:r>
            <w:r>
              <w:rPr>
                <w:rFonts w:ascii="Times New Roman" w:eastAsia="宋体" w:hAnsi="Times New Roman" w:cs="Times New Roman"/>
                <w:sz w:val="24"/>
              </w:rPr>
              <w:t>)</w:t>
            </w:r>
          </w:p>
        </w:tc>
      </w:tr>
      <w:tr w:rsidR="004D7924" w14:paraId="7C575837" w14:textId="77777777" w:rsidTr="004D7924">
        <w:tc>
          <w:tcPr>
            <w:tcW w:w="2405" w:type="dxa"/>
            <w:tcBorders>
              <w:top w:val="single" w:sz="4" w:space="0" w:color="auto"/>
              <w:left w:val="single" w:sz="4" w:space="0" w:color="auto"/>
              <w:bottom w:val="single" w:sz="4" w:space="0" w:color="auto"/>
              <w:right w:val="single" w:sz="4" w:space="0" w:color="auto"/>
            </w:tcBorders>
            <w:hideMark/>
          </w:tcPr>
          <w:p w14:paraId="2B53C3AA" w14:textId="77777777" w:rsidR="004D7924" w:rsidRDefault="004D7924">
            <w:pPr>
              <w:pStyle w:val="affe"/>
              <w:keepNext/>
              <w:rPr>
                <w:rFonts w:ascii="Times New Roman" w:eastAsia="宋体" w:hAnsi="Times New Roman" w:cs="Times New Roman"/>
                <w:sz w:val="24"/>
              </w:rPr>
            </w:pPr>
            <w:r>
              <w:rPr>
                <w:rFonts w:ascii="Times New Roman" w:eastAsia="宋体" w:hAnsi="Times New Roman" w:cs="Times New Roman" w:hint="eastAsia"/>
                <w:sz w:val="24"/>
              </w:rPr>
              <w:t>硬盘</w:t>
            </w:r>
          </w:p>
        </w:tc>
        <w:tc>
          <w:tcPr>
            <w:tcW w:w="6544" w:type="dxa"/>
            <w:tcBorders>
              <w:top w:val="single" w:sz="4" w:space="0" w:color="auto"/>
              <w:left w:val="single" w:sz="4" w:space="0" w:color="auto"/>
              <w:bottom w:val="single" w:sz="4" w:space="0" w:color="auto"/>
              <w:right w:val="single" w:sz="4" w:space="0" w:color="auto"/>
            </w:tcBorders>
            <w:hideMark/>
          </w:tcPr>
          <w:p w14:paraId="47860AC1" w14:textId="77777777" w:rsidR="004D7924" w:rsidRDefault="004D7924">
            <w:pPr>
              <w:pStyle w:val="affe"/>
              <w:keepNext/>
              <w:rPr>
                <w:rFonts w:ascii="Times New Roman" w:eastAsia="宋体" w:hAnsi="Times New Roman" w:cs="Times New Roman"/>
                <w:sz w:val="24"/>
              </w:rPr>
            </w:pPr>
            <w:r>
              <w:rPr>
                <w:rFonts w:ascii="Times New Roman" w:eastAsia="宋体" w:hAnsi="Times New Roman" w:cs="Times New Roman"/>
                <w:sz w:val="24"/>
              </w:rPr>
              <w:t>512GB</w:t>
            </w:r>
            <w:r>
              <w:rPr>
                <w:rFonts w:ascii="Times New Roman" w:eastAsia="宋体" w:hAnsi="Times New Roman" w:cs="Times New Roman" w:hint="eastAsia"/>
                <w:sz w:val="24"/>
              </w:rPr>
              <w:t>固态硬盘</w:t>
            </w:r>
          </w:p>
        </w:tc>
      </w:tr>
      <w:tr w:rsidR="004D7924" w14:paraId="769B18C8" w14:textId="77777777" w:rsidTr="004D7924">
        <w:tc>
          <w:tcPr>
            <w:tcW w:w="2405" w:type="dxa"/>
            <w:tcBorders>
              <w:top w:val="single" w:sz="4" w:space="0" w:color="auto"/>
              <w:left w:val="single" w:sz="4" w:space="0" w:color="auto"/>
              <w:bottom w:val="single" w:sz="4" w:space="0" w:color="auto"/>
              <w:right w:val="single" w:sz="4" w:space="0" w:color="auto"/>
            </w:tcBorders>
            <w:hideMark/>
          </w:tcPr>
          <w:p w14:paraId="3DE02879" w14:textId="77777777" w:rsidR="004D7924" w:rsidRDefault="004D7924">
            <w:pPr>
              <w:pStyle w:val="affe"/>
              <w:keepNext/>
              <w:rPr>
                <w:rFonts w:ascii="Times New Roman" w:eastAsia="宋体" w:hAnsi="Times New Roman" w:cs="Times New Roman"/>
                <w:sz w:val="24"/>
              </w:rPr>
            </w:pPr>
            <w:r>
              <w:rPr>
                <w:rFonts w:ascii="Times New Roman" w:eastAsia="宋体" w:hAnsi="Times New Roman" w:cs="Times New Roman" w:hint="eastAsia"/>
                <w:sz w:val="24"/>
              </w:rPr>
              <w:t>操作系统</w:t>
            </w:r>
          </w:p>
        </w:tc>
        <w:tc>
          <w:tcPr>
            <w:tcW w:w="6544" w:type="dxa"/>
            <w:tcBorders>
              <w:top w:val="single" w:sz="4" w:space="0" w:color="auto"/>
              <w:left w:val="single" w:sz="4" w:space="0" w:color="auto"/>
              <w:bottom w:val="single" w:sz="4" w:space="0" w:color="auto"/>
              <w:right w:val="single" w:sz="4" w:space="0" w:color="auto"/>
            </w:tcBorders>
            <w:hideMark/>
          </w:tcPr>
          <w:p w14:paraId="5B7D7269" w14:textId="77777777" w:rsidR="004D7924" w:rsidRDefault="004D7924">
            <w:pPr>
              <w:pStyle w:val="affe"/>
              <w:keepNext/>
              <w:rPr>
                <w:rFonts w:ascii="Times New Roman" w:eastAsia="宋体" w:hAnsi="Times New Roman" w:cs="Times New Roman"/>
                <w:sz w:val="24"/>
              </w:rPr>
            </w:pPr>
            <w:r>
              <w:rPr>
                <w:rFonts w:ascii="Times New Roman" w:eastAsia="宋体" w:hAnsi="Times New Roman" w:cs="Times New Roman"/>
                <w:sz w:val="24"/>
              </w:rPr>
              <w:t xml:space="preserve">Microsoft Windows 10 </w:t>
            </w:r>
            <w:r>
              <w:rPr>
                <w:rFonts w:ascii="Times New Roman" w:eastAsia="宋体" w:hAnsi="Times New Roman" w:cs="Times New Roman" w:hint="eastAsia"/>
                <w:sz w:val="24"/>
              </w:rPr>
              <w:t>家庭中文版</w:t>
            </w:r>
            <w:r>
              <w:rPr>
                <w:rFonts w:ascii="Times New Roman" w:eastAsia="宋体" w:hAnsi="Times New Roman" w:cs="Times New Roman"/>
                <w:sz w:val="24"/>
              </w:rPr>
              <w:t xml:space="preserve"> (Build: 18363.1556) (64</w:t>
            </w:r>
            <w:r>
              <w:rPr>
                <w:rFonts w:ascii="Times New Roman" w:eastAsia="宋体" w:hAnsi="Times New Roman" w:cs="Times New Roman" w:hint="eastAsia"/>
                <w:sz w:val="24"/>
              </w:rPr>
              <w:t>位</w:t>
            </w:r>
            <w:r>
              <w:rPr>
                <w:rFonts w:ascii="Times New Roman" w:eastAsia="宋体" w:hAnsi="Times New Roman" w:cs="Times New Roman"/>
                <w:sz w:val="24"/>
              </w:rPr>
              <w:t>)</w:t>
            </w:r>
          </w:p>
        </w:tc>
      </w:tr>
      <w:tr w:rsidR="004D7924" w14:paraId="18A982F8" w14:textId="77777777" w:rsidTr="004D7924">
        <w:tc>
          <w:tcPr>
            <w:tcW w:w="2405" w:type="dxa"/>
            <w:tcBorders>
              <w:top w:val="single" w:sz="4" w:space="0" w:color="auto"/>
              <w:left w:val="single" w:sz="4" w:space="0" w:color="auto"/>
              <w:bottom w:val="single" w:sz="4" w:space="0" w:color="auto"/>
              <w:right w:val="single" w:sz="4" w:space="0" w:color="auto"/>
            </w:tcBorders>
          </w:tcPr>
          <w:p w14:paraId="5D057B54" w14:textId="3A121DB7" w:rsidR="004D7924" w:rsidRDefault="004D7924">
            <w:pPr>
              <w:pStyle w:val="affe"/>
              <w:keepNext/>
              <w:rPr>
                <w:rFonts w:ascii="Times New Roman" w:eastAsia="宋体" w:hAnsi="Times New Roman" w:cs="Times New Roman" w:hint="eastAsia"/>
                <w:sz w:val="24"/>
              </w:rPr>
            </w:pPr>
            <w:r>
              <w:rPr>
                <w:rFonts w:ascii="Times New Roman" w:eastAsia="宋体" w:hAnsi="Times New Roman" w:cs="Times New Roman" w:hint="eastAsia"/>
                <w:sz w:val="24"/>
              </w:rPr>
              <w:t>开发语言</w:t>
            </w:r>
          </w:p>
        </w:tc>
        <w:tc>
          <w:tcPr>
            <w:tcW w:w="6544" w:type="dxa"/>
            <w:tcBorders>
              <w:top w:val="single" w:sz="4" w:space="0" w:color="auto"/>
              <w:left w:val="single" w:sz="4" w:space="0" w:color="auto"/>
              <w:bottom w:val="single" w:sz="4" w:space="0" w:color="auto"/>
              <w:right w:val="single" w:sz="4" w:space="0" w:color="auto"/>
            </w:tcBorders>
          </w:tcPr>
          <w:p w14:paraId="36593DED" w14:textId="6EB97213" w:rsidR="004D7924" w:rsidRDefault="004D7924">
            <w:pPr>
              <w:pStyle w:val="affe"/>
              <w:keepNext/>
              <w:rPr>
                <w:rFonts w:ascii="Times New Roman" w:eastAsia="宋体" w:hAnsi="Times New Roman" w:cs="Times New Roman"/>
                <w:sz w:val="24"/>
              </w:rPr>
            </w:pPr>
            <w:r>
              <w:rPr>
                <w:rFonts w:ascii="Times New Roman" w:eastAsia="宋体" w:hAnsi="Times New Roman" w:cs="Times New Roman" w:hint="eastAsia"/>
                <w:sz w:val="24"/>
              </w:rPr>
              <w:t>C</w:t>
            </w:r>
            <w:r>
              <w:rPr>
                <w:rFonts w:ascii="Times New Roman" w:eastAsia="宋体" w:hAnsi="Times New Roman" w:cs="Times New Roman"/>
                <w:sz w:val="24"/>
              </w:rPr>
              <w:t>++</w:t>
            </w:r>
          </w:p>
        </w:tc>
      </w:tr>
      <w:tr w:rsidR="004D7924" w14:paraId="29541280" w14:textId="77777777" w:rsidTr="004D7924">
        <w:tc>
          <w:tcPr>
            <w:tcW w:w="2405" w:type="dxa"/>
            <w:tcBorders>
              <w:top w:val="single" w:sz="4" w:space="0" w:color="auto"/>
              <w:left w:val="single" w:sz="4" w:space="0" w:color="auto"/>
              <w:bottom w:val="single" w:sz="4" w:space="0" w:color="auto"/>
              <w:right w:val="single" w:sz="4" w:space="0" w:color="auto"/>
            </w:tcBorders>
            <w:hideMark/>
          </w:tcPr>
          <w:p w14:paraId="6F9A9075" w14:textId="77777777" w:rsidR="004D7924" w:rsidRDefault="004D7924">
            <w:pPr>
              <w:pStyle w:val="affe"/>
              <w:keepNext/>
              <w:rPr>
                <w:rFonts w:ascii="Times New Roman" w:eastAsia="宋体" w:hAnsi="Times New Roman" w:cs="Times New Roman"/>
                <w:sz w:val="24"/>
              </w:rPr>
            </w:pPr>
            <w:r>
              <w:rPr>
                <w:rFonts w:ascii="Times New Roman" w:eastAsia="宋体" w:hAnsi="Times New Roman" w:cs="Times New Roman" w:hint="eastAsia"/>
                <w:sz w:val="24"/>
              </w:rPr>
              <w:t>集成开发环境</w:t>
            </w:r>
          </w:p>
        </w:tc>
        <w:tc>
          <w:tcPr>
            <w:tcW w:w="6544" w:type="dxa"/>
            <w:tcBorders>
              <w:top w:val="single" w:sz="4" w:space="0" w:color="auto"/>
              <w:left w:val="single" w:sz="4" w:space="0" w:color="auto"/>
              <w:bottom w:val="single" w:sz="4" w:space="0" w:color="auto"/>
              <w:right w:val="single" w:sz="4" w:space="0" w:color="auto"/>
            </w:tcBorders>
            <w:hideMark/>
          </w:tcPr>
          <w:p w14:paraId="17A4D38A" w14:textId="4093FF08" w:rsidR="004D7924" w:rsidRDefault="004D7924">
            <w:pPr>
              <w:pStyle w:val="affe"/>
              <w:keepNext/>
              <w:rPr>
                <w:rFonts w:ascii="Times New Roman" w:eastAsia="宋体" w:hAnsi="Times New Roman" w:cs="Times New Roman"/>
                <w:sz w:val="24"/>
              </w:rPr>
            </w:pPr>
            <w:r>
              <w:rPr>
                <w:rFonts w:ascii="Times New Roman" w:eastAsia="宋体" w:hAnsi="Times New Roman" w:cs="Times New Roman" w:hint="eastAsia"/>
                <w:sz w:val="24"/>
              </w:rPr>
              <w:t>Microsoft</w:t>
            </w:r>
            <w:r>
              <w:rPr>
                <w:rFonts w:ascii="Times New Roman" w:eastAsia="宋体" w:hAnsi="Times New Roman" w:cs="Times New Roman"/>
                <w:sz w:val="24"/>
              </w:rPr>
              <w:t xml:space="preserve"> Visual Studio 2019 (</w:t>
            </w:r>
            <w:r>
              <w:rPr>
                <w:rFonts w:ascii="Times New Roman" w:eastAsia="宋体" w:hAnsi="Times New Roman" w:cs="Times New Roman" w:hint="eastAsia"/>
                <w:sz w:val="24"/>
              </w:rPr>
              <w:t>版本</w:t>
            </w:r>
            <w:r>
              <w:rPr>
                <w:rFonts w:ascii="Times New Roman" w:eastAsia="宋体" w:hAnsi="Times New Roman" w:cs="Times New Roman" w:hint="eastAsia"/>
                <w:sz w:val="24"/>
              </w:rPr>
              <w:t>1</w:t>
            </w:r>
            <w:r>
              <w:rPr>
                <w:rFonts w:ascii="Times New Roman" w:eastAsia="宋体" w:hAnsi="Times New Roman" w:cs="Times New Roman"/>
                <w:sz w:val="24"/>
              </w:rPr>
              <w:t>6.9.1)</w:t>
            </w:r>
          </w:p>
        </w:tc>
      </w:tr>
      <w:tr w:rsidR="004D7924" w14:paraId="681EB2DE" w14:textId="77777777" w:rsidTr="004D7924">
        <w:tc>
          <w:tcPr>
            <w:tcW w:w="2405" w:type="dxa"/>
            <w:tcBorders>
              <w:top w:val="single" w:sz="4" w:space="0" w:color="auto"/>
              <w:left w:val="single" w:sz="4" w:space="0" w:color="auto"/>
              <w:bottom w:val="single" w:sz="4" w:space="0" w:color="auto"/>
              <w:right w:val="single" w:sz="4" w:space="0" w:color="auto"/>
            </w:tcBorders>
          </w:tcPr>
          <w:p w14:paraId="0E40620B" w14:textId="7CC0DD50" w:rsidR="004D7924" w:rsidRDefault="004D7924">
            <w:pPr>
              <w:pStyle w:val="affe"/>
              <w:keepNext/>
              <w:rPr>
                <w:rFonts w:ascii="Times New Roman" w:eastAsia="宋体" w:hAnsi="Times New Roman" w:cs="Times New Roman" w:hint="eastAsia"/>
                <w:sz w:val="24"/>
              </w:rPr>
            </w:pPr>
            <w:r>
              <w:rPr>
                <w:rFonts w:ascii="Times New Roman" w:eastAsia="宋体" w:hAnsi="Times New Roman" w:cs="Times New Roman" w:hint="eastAsia"/>
                <w:sz w:val="24"/>
              </w:rPr>
              <w:t>编译器</w:t>
            </w:r>
          </w:p>
        </w:tc>
        <w:tc>
          <w:tcPr>
            <w:tcW w:w="6544" w:type="dxa"/>
            <w:tcBorders>
              <w:top w:val="single" w:sz="4" w:space="0" w:color="auto"/>
              <w:left w:val="single" w:sz="4" w:space="0" w:color="auto"/>
              <w:bottom w:val="single" w:sz="4" w:space="0" w:color="auto"/>
              <w:right w:val="single" w:sz="4" w:space="0" w:color="auto"/>
            </w:tcBorders>
          </w:tcPr>
          <w:p w14:paraId="56FDF7F7" w14:textId="2A565447" w:rsidR="004D7924" w:rsidRDefault="004D7924">
            <w:pPr>
              <w:pStyle w:val="affe"/>
              <w:keepNext/>
              <w:rPr>
                <w:rFonts w:ascii="Times New Roman" w:eastAsia="宋体" w:hAnsi="Times New Roman" w:cs="Times New Roman" w:hint="eastAsia"/>
                <w:sz w:val="24"/>
              </w:rPr>
            </w:pPr>
            <w:r>
              <w:rPr>
                <w:rFonts w:ascii="Times New Roman" w:eastAsia="宋体" w:hAnsi="Times New Roman" w:cs="Times New Roman" w:hint="eastAsia"/>
                <w:sz w:val="24"/>
              </w:rPr>
              <w:t>M</w:t>
            </w:r>
            <w:r>
              <w:rPr>
                <w:rFonts w:ascii="Times New Roman" w:eastAsia="宋体" w:hAnsi="Times New Roman" w:cs="Times New Roman"/>
                <w:sz w:val="24"/>
              </w:rPr>
              <w:t>SVC</w:t>
            </w:r>
            <w:r w:rsidRPr="004D7924">
              <w:rPr>
                <w:rFonts w:ascii="Times New Roman" w:eastAsia="宋体" w:hAnsi="Times New Roman" w:cs="Times New Roman" w:hint="eastAsia"/>
                <w:sz w:val="24"/>
              </w:rPr>
              <w:t xml:space="preserve"> 19.28.29912</w:t>
            </w:r>
            <w:r w:rsidR="00027E2D">
              <w:rPr>
                <w:rFonts w:ascii="Times New Roman" w:eastAsia="宋体" w:hAnsi="Times New Roman" w:cs="Times New Roman"/>
                <w:sz w:val="24"/>
              </w:rPr>
              <w:t xml:space="preserve"> for x64</w:t>
            </w:r>
          </w:p>
        </w:tc>
      </w:tr>
    </w:tbl>
    <w:p w14:paraId="2C1295FA" w14:textId="6A0E8F9E" w:rsidR="00843D88" w:rsidRDefault="00843D88" w:rsidP="00135BA6">
      <w:pPr>
        <w:pStyle w:val="2"/>
        <w:ind w:right="240"/>
      </w:pPr>
      <w:bookmarkStart w:id="28" w:name="_Toc101391071"/>
      <w:r>
        <w:rPr>
          <w:rFonts w:hint="eastAsia"/>
        </w:rPr>
        <w:t>实验内容</w:t>
      </w:r>
      <w:bookmarkEnd w:id="28"/>
    </w:p>
    <w:p w14:paraId="73224F24" w14:textId="4CF711A7" w:rsidR="0047044C" w:rsidRDefault="007A2EFA" w:rsidP="00670A0D">
      <w:pPr>
        <w:pStyle w:val="afff5"/>
      </w:pPr>
      <w:r>
        <w:rPr>
          <w:rFonts w:hint="eastAsia"/>
        </w:rPr>
        <w:t>为了控制变量，我们让改进的插入算法和传统的插入算法的测试程序使用</w:t>
      </w:r>
      <w:r w:rsidR="009E610D">
        <w:rPr>
          <w:rFonts w:hint="eastAsia"/>
        </w:rPr>
        <w:t>种子相</w:t>
      </w:r>
      <w:r w:rsidR="009E610D">
        <w:rPr>
          <w:rFonts w:hint="eastAsia"/>
        </w:rPr>
        <w:lastRenderedPageBreak/>
        <w:t>同的随机数生成器，使用</w:t>
      </w:r>
      <w:r>
        <w:rPr>
          <w:rFonts w:hint="eastAsia"/>
        </w:rPr>
        <w:t>参数相同的哈希函数，执行相同的插入和查询序列操作，</w:t>
      </w:r>
      <w:r w:rsidR="00141A23">
        <w:rPr>
          <w:rFonts w:hint="eastAsia"/>
        </w:rPr>
        <w:t>假设传统插入算法的踢出阈值保证不会把较长的踢出路径误判成环路，</w:t>
      </w:r>
      <w:r>
        <w:rPr>
          <w:rFonts w:hint="eastAsia"/>
        </w:rPr>
        <w:t>则</w:t>
      </w:r>
      <w:r w:rsidR="00141A23">
        <w:rPr>
          <w:rFonts w:hint="eastAsia"/>
        </w:rPr>
        <w:t>由两算法的异同之处分析可知</w:t>
      </w:r>
      <w:r>
        <w:rPr>
          <w:rFonts w:hint="eastAsia"/>
        </w:rPr>
        <w:t>，</w:t>
      </w:r>
      <w:r w:rsidR="00141A23">
        <w:rPr>
          <w:rFonts w:hint="eastAsia"/>
        </w:rPr>
        <w:t>二者执行相同的操作必将得到相同的结果，即都成功或都失败</w:t>
      </w:r>
      <w:r w:rsidR="00B23C97">
        <w:rPr>
          <w:rFonts w:hint="eastAsia"/>
        </w:rPr>
        <w:t>，唯一的区别是改进算法的时间和系统资源开销更低</w:t>
      </w:r>
      <w:r w:rsidR="00141A23">
        <w:rPr>
          <w:rFonts w:hint="eastAsia"/>
        </w:rPr>
        <w:t>。</w:t>
      </w:r>
    </w:p>
    <w:p w14:paraId="7687AF11" w14:textId="5364BEB8" w:rsidR="00670A0D" w:rsidRDefault="00141A23" w:rsidP="00670A0D">
      <w:pPr>
        <w:pStyle w:val="afff5"/>
      </w:pPr>
      <w:r>
        <w:rPr>
          <w:rFonts w:hint="eastAsia"/>
        </w:rPr>
        <w:t>改进的插入算法和传统的插入算法相比，只是能够更快地判定插入失败，而并不能降低插入失败后</w:t>
      </w:r>
      <w:r>
        <w:rPr>
          <w:rFonts w:hint="eastAsia"/>
        </w:rPr>
        <w:t>rehash</w:t>
      </w:r>
      <w:r>
        <w:rPr>
          <w:rFonts w:hint="eastAsia"/>
        </w:rPr>
        <w:t>操作的开销</w:t>
      </w:r>
      <w:r w:rsidR="00292150">
        <w:rPr>
          <w:rFonts w:hint="eastAsia"/>
        </w:rPr>
        <w:t>，也并不能降低插入失败的概率。</w:t>
      </w:r>
      <w:r w:rsidR="005F6C55">
        <w:rPr>
          <w:rFonts w:hint="eastAsia"/>
        </w:rPr>
        <w:t>由于</w:t>
      </w:r>
      <w:r w:rsidR="005F6C55">
        <w:rPr>
          <w:rFonts w:hint="eastAsia"/>
        </w:rPr>
        <w:t>rehash</w:t>
      </w:r>
      <w:r w:rsidR="005F6C55">
        <w:rPr>
          <w:rFonts w:hint="eastAsia"/>
        </w:rPr>
        <w:t>操作可能需要反复多次，当哈希表的负载率较高时更是如此，会带来极大的时间开销，而根据理论分析，改进算法和传统算法的</w:t>
      </w:r>
      <w:r w:rsidR="005F6C55">
        <w:rPr>
          <w:rFonts w:hint="eastAsia"/>
        </w:rPr>
        <w:t>rehash</w:t>
      </w:r>
      <w:r w:rsidR="005F6C55">
        <w:rPr>
          <w:rFonts w:hint="eastAsia"/>
        </w:rPr>
        <w:t>开销相同，所以实验比较时</w:t>
      </w:r>
      <w:r w:rsidR="005F6C55">
        <w:rPr>
          <w:rFonts w:hint="eastAsia"/>
        </w:rPr>
        <w:t>r</w:t>
      </w:r>
      <w:r w:rsidR="005F6C55">
        <w:t>ehash</w:t>
      </w:r>
      <w:r w:rsidR="005F6C55">
        <w:rPr>
          <w:rFonts w:hint="eastAsia"/>
        </w:rPr>
        <w:t>开销不是我们关心的对象，</w:t>
      </w:r>
      <w:r w:rsidR="006C730C">
        <w:rPr>
          <w:rFonts w:hint="eastAsia"/>
        </w:rPr>
        <w:t>反而可能掩盖改进算法的性能优势，不利于实验结果的分析。</w:t>
      </w:r>
      <w:r w:rsidR="005F6C55">
        <w:rPr>
          <w:rFonts w:hint="eastAsia"/>
        </w:rPr>
        <w:t>因此</w:t>
      </w:r>
      <w:r w:rsidR="002B7D41">
        <w:rPr>
          <w:rFonts w:hint="eastAsia"/>
        </w:rPr>
        <w:t>在实验测试时对算法进行如下调整：当判定某元素插入失败时，放弃插入该元素，不执行</w:t>
      </w:r>
      <w:r w:rsidR="002B7D41">
        <w:rPr>
          <w:rFonts w:hint="eastAsia"/>
        </w:rPr>
        <w:t>rehash</w:t>
      </w:r>
      <w:r w:rsidR="002B7D41">
        <w:rPr>
          <w:rFonts w:hint="eastAsia"/>
        </w:rPr>
        <w:t>操作，立即继续插入下一个元素</w:t>
      </w:r>
      <w:r w:rsidR="005F6C55">
        <w:rPr>
          <w:rFonts w:hint="eastAsia"/>
        </w:rPr>
        <w:t>。</w:t>
      </w:r>
    </w:p>
    <w:p w14:paraId="5AF580FE" w14:textId="3DFCE5B5" w:rsidR="00971E9B" w:rsidRDefault="00CE72B4" w:rsidP="00670A0D">
      <w:pPr>
        <w:pStyle w:val="afff5"/>
      </w:pPr>
      <w:r>
        <w:rPr>
          <w:rFonts w:hint="eastAsia"/>
        </w:rPr>
        <w:t>测试程序的流程为：首先把测试文件的每一行作为一个元素读入到内存中，然后按读入顺序逐一</w:t>
      </w:r>
      <w:r w:rsidR="00222FA6">
        <w:rPr>
          <w:rFonts w:hint="eastAsia"/>
        </w:rPr>
        <w:t>向哈希表中</w:t>
      </w:r>
      <w:r>
        <w:rPr>
          <w:rFonts w:hint="eastAsia"/>
        </w:rPr>
        <w:t>插入这些元素，最后按读入顺序逐一</w:t>
      </w:r>
      <w:r w:rsidR="00222FA6">
        <w:rPr>
          <w:rFonts w:hint="eastAsia"/>
        </w:rPr>
        <w:t>在哈希表中</w:t>
      </w:r>
      <w:r>
        <w:rPr>
          <w:rFonts w:hint="eastAsia"/>
        </w:rPr>
        <w:t>查询这些元素。</w:t>
      </w:r>
      <w:r w:rsidR="00FD273F">
        <w:rPr>
          <w:rFonts w:hint="eastAsia"/>
        </w:rPr>
        <w:t>程序将统计插入所有元素的总耗时</w:t>
      </w:r>
      <w:r w:rsidR="002C4D71">
        <w:rPr>
          <w:rFonts w:hint="eastAsia"/>
        </w:rPr>
        <w:t>、</w:t>
      </w:r>
      <w:r w:rsidR="00FD273F">
        <w:rPr>
          <w:rFonts w:hint="eastAsia"/>
        </w:rPr>
        <w:t>查询所有元素的总耗时</w:t>
      </w:r>
      <w:r w:rsidR="002C4D71">
        <w:rPr>
          <w:rFonts w:hint="eastAsia"/>
        </w:rPr>
        <w:t>、成功的插入操作数目、成功的查询操作数目、</w:t>
      </w:r>
      <w:r w:rsidR="002142DB">
        <w:rPr>
          <w:rFonts w:hint="eastAsia"/>
        </w:rPr>
        <w:t>测试文件</w:t>
      </w:r>
      <w:r w:rsidR="002C4D71">
        <w:rPr>
          <w:rFonts w:hint="eastAsia"/>
        </w:rPr>
        <w:t>元素总数目</w:t>
      </w:r>
      <w:r w:rsidR="00FD273F">
        <w:rPr>
          <w:rFonts w:hint="eastAsia"/>
        </w:rPr>
        <w:t>，并分别输出。</w:t>
      </w:r>
      <w:r w:rsidR="006B787C">
        <w:rPr>
          <w:rFonts w:hint="eastAsia"/>
        </w:rPr>
        <w:t>注意一个测试文件的所有行都是互异的。</w:t>
      </w:r>
    </w:p>
    <w:p w14:paraId="2A052CEB" w14:textId="01E3DAFA" w:rsidR="00EC4D07" w:rsidRDefault="002B1850" w:rsidP="00670A0D">
      <w:pPr>
        <w:pStyle w:val="afff5"/>
      </w:pPr>
      <w:r>
        <w:rPr>
          <w:rFonts w:hint="eastAsia"/>
        </w:rPr>
        <w:t>为了</w:t>
      </w:r>
      <w:r>
        <w:rPr>
          <w:rFonts w:hint="eastAsia"/>
        </w:rPr>
        <w:t>涵盖不同规模、不同应用场景的数据</w:t>
      </w:r>
      <w:r>
        <w:rPr>
          <w:rFonts w:hint="eastAsia"/>
        </w:rPr>
        <w:t>，</w:t>
      </w:r>
      <w:r w:rsidR="00EC4D07">
        <w:rPr>
          <w:rFonts w:hint="eastAsia"/>
        </w:rPr>
        <w:t>我们为测试程序准备了三个不同特征的测试文件。</w:t>
      </w:r>
      <w:r w:rsidR="00EC4D07">
        <w:t>number20000.txt</w:t>
      </w:r>
      <w:r w:rsidR="00EE37A5">
        <w:rPr>
          <w:rFonts w:hint="eastAsia"/>
        </w:rPr>
        <w:t>包含</w:t>
      </w:r>
      <w:r w:rsidR="00EC4D07">
        <w:rPr>
          <w:rFonts w:hint="eastAsia"/>
        </w:rPr>
        <w:t>2</w:t>
      </w:r>
      <w:r w:rsidR="00EC4D07">
        <w:t>0000</w:t>
      </w:r>
      <w:r w:rsidR="00EC4D07">
        <w:rPr>
          <w:rFonts w:hint="eastAsia"/>
        </w:rPr>
        <w:t>个均匀分布的随机整数，每个整数的范围是</w:t>
      </w:r>
      <w:r w:rsidR="00EC4D07">
        <w:t>[-2147483648,2147483647]</w:t>
      </w:r>
      <w:r w:rsidR="00EE37A5">
        <w:rPr>
          <w:rFonts w:hint="eastAsia"/>
        </w:rPr>
        <w:t>，该文件是使用</w:t>
      </w:r>
      <w:r w:rsidR="00EE37A5" w:rsidRPr="00EE37A5">
        <w:t>Mersenne Twister 19937</w:t>
      </w:r>
      <w:r w:rsidR="00EE37A5">
        <w:rPr>
          <w:rFonts w:hint="eastAsia"/>
        </w:rPr>
        <w:t>随机数生成器生成的</w:t>
      </w:r>
      <w:r w:rsidR="009B0861">
        <w:rPr>
          <w:rFonts w:hint="eastAsia"/>
        </w:rPr>
        <w:t>，生成程序代码见</w:t>
      </w:r>
      <w:r w:rsidR="009B0861">
        <w:rPr>
          <w:rFonts w:hint="eastAsia"/>
        </w:rPr>
        <w:t>n</w:t>
      </w:r>
      <w:r w:rsidR="009B0861">
        <w:t>umber2000.cpp</w:t>
      </w:r>
      <w:r w:rsidR="00EC4D07">
        <w:rPr>
          <w:rFonts w:hint="eastAsia"/>
        </w:rPr>
        <w:t>。</w:t>
      </w:r>
      <w:r w:rsidR="00EE37A5">
        <w:t>vocab100000.txt</w:t>
      </w:r>
      <w:r w:rsidR="00EE37A5">
        <w:rPr>
          <w:rFonts w:hint="eastAsia"/>
        </w:rPr>
        <w:t>包含</w:t>
      </w:r>
      <w:r w:rsidR="00EE37A5">
        <w:rPr>
          <w:rFonts w:hint="eastAsia"/>
        </w:rPr>
        <w:t>1</w:t>
      </w:r>
      <w:r w:rsidR="00EE37A5">
        <w:t>00000</w:t>
      </w:r>
      <w:r w:rsidR="00EE37A5">
        <w:rPr>
          <w:rFonts w:hint="eastAsia"/>
        </w:rPr>
        <w:t>个由英文字母、数字、符号组成的有意义单词，是从</w:t>
      </w:r>
      <w:r w:rsidR="00EE37A5">
        <w:rPr>
          <w:rFonts w:hint="eastAsia"/>
        </w:rPr>
        <w:t>P</w:t>
      </w:r>
      <w:r w:rsidR="00EE37A5">
        <w:t>ubMed</w:t>
      </w:r>
      <w:r w:rsidR="00EE37A5">
        <w:rPr>
          <w:rFonts w:hint="eastAsia"/>
        </w:rPr>
        <w:t>摘要文本中提取得到的</w:t>
      </w:r>
      <w:r w:rsidR="00BE3C6D">
        <w:rPr>
          <w:rFonts w:hint="eastAsia"/>
        </w:rPr>
        <w:t>，源数据来自</w:t>
      </w:r>
      <w:r w:rsidR="00BE3C6D" w:rsidRPr="00BE3C6D">
        <w:t>http://archive.ics.uci.edu/ml/machine-learning-databases/bag-of-words/vocab.pubmed.txt</w:t>
      </w:r>
      <w:r w:rsidR="00EE37A5">
        <w:rPr>
          <w:rFonts w:hint="eastAsia"/>
        </w:rPr>
        <w:t>。</w:t>
      </w:r>
      <w:r w:rsidR="00EE37A5">
        <w:rPr>
          <w:rFonts w:hint="eastAsia"/>
        </w:rPr>
        <w:t>m</w:t>
      </w:r>
      <w:r w:rsidR="00EE37A5">
        <w:t>acos500000.txt</w:t>
      </w:r>
      <w:r w:rsidR="00EE37A5">
        <w:rPr>
          <w:rFonts w:hint="eastAsia"/>
        </w:rPr>
        <w:t>包含</w:t>
      </w:r>
      <w:r w:rsidR="00EE37A5">
        <w:rPr>
          <w:rFonts w:hint="eastAsia"/>
        </w:rPr>
        <w:t>5</w:t>
      </w:r>
      <w:r w:rsidR="00EE37A5">
        <w:t>00000</w:t>
      </w:r>
      <w:r w:rsidR="00EE37A5">
        <w:rPr>
          <w:rFonts w:hint="eastAsia"/>
        </w:rPr>
        <w:t>个文件的哈希值，</w:t>
      </w:r>
      <w:r w:rsidR="00BE3C6D">
        <w:rPr>
          <w:rFonts w:hint="eastAsia"/>
        </w:rPr>
        <w:t>每个哈希值是由英文字母、数字组成的长度为</w:t>
      </w:r>
      <w:r w:rsidR="00BE3C6D">
        <w:rPr>
          <w:rFonts w:hint="eastAsia"/>
        </w:rPr>
        <w:t>1</w:t>
      </w:r>
      <w:r w:rsidR="00BE3C6D">
        <w:t>2</w:t>
      </w:r>
      <w:r w:rsidR="00BE3C6D">
        <w:rPr>
          <w:rFonts w:hint="eastAsia"/>
        </w:rPr>
        <w:t>的串，是根据</w:t>
      </w:r>
      <w:r w:rsidR="00BE3C6D" w:rsidRPr="00BE3C6D">
        <w:t>Mac OS X</w:t>
      </w:r>
      <w:r w:rsidR="00BE3C6D">
        <w:rPr>
          <w:rFonts w:hint="eastAsia"/>
        </w:rPr>
        <w:t>服务器电脑上的文件的文件内容计算得到的，源数据来自</w:t>
      </w:r>
      <w:hyperlink r:id="rId13" w:history="1">
        <w:r w:rsidR="00C93B06" w:rsidRPr="003D1654">
          <w:rPr>
            <w:rStyle w:val="af"/>
          </w:rPr>
          <w:t>https://tracer.filesystems.org/traces/macos/2011/macos-2011-11-24-010804.tar.bz2</w:t>
        </w:r>
      </w:hyperlink>
      <w:r w:rsidR="00BE3C6D">
        <w:rPr>
          <w:rFonts w:hint="eastAsia"/>
        </w:rPr>
        <w:t>。</w:t>
      </w:r>
    </w:p>
    <w:p w14:paraId="5E64EA7E" w14:textId="5E2BA569" w:rsidR="00C93B06" w:rsidRDefault="009616EA" w:rsidP="00670A0D">
      <w:pPr>
        <w:pStyle w:val="afff5"/>
        <w:rPr>
          <w:noProof/>
        </w:rPr>
      </w:pPr>
      <w:r>
        <w:rPr>
          <w:rFonts w:hint="eastAsia"/>
          <w:noProof/>
        </w:rPr>
        <w:t>为提升传统插入算法的性能表现，我们根据负载率情况对踢出阈值进行动态调整，使得在保证不会把较长的非环路误判成环路的前提下，踢出阈值尽量小。由于改进算法判定环路的方式不同，不可能发生误判，所以改进算法的插入失败次数就是</w:t>
      </w:r>
      <w:r w:rsidR="00B76A55">
        <w:rPr>
          <w:rFonts w:hint="eastAsia"/>
          <w:noProof/>
        </w:rPr>
        <w:t>传统算法</w:t>
      </w:r>
      <w:r>
        <w:rPr>
          <w:rFonts w:hint="eastAsia"/>
          <w:noProof/>
        </w:rPr>
        <w:t>不发生误判时的插入失败次数</w:t>
      </w:r>
      <w:r w:rsidR="00B76A55">
        <w:rPr>
          <w:rFonts w:hint="eastAsia"/>
          <w:noProof/>
        </w:rPr>
        <w:t>，据此</w:t>
      </w:r>
      <w:r w:rsidR="000A7CFF">
        <w:rPr>
          <w:rFonts w:hint="eastAsia"/>
          <w:noProof/>
        </w:rPr>
        <w:t>指导踢出阈值的调整。</w:t>
      </w:r>
    </w:p>
    <w:p w14:paraId="4B758C9A" w14:textId="117F8F4B" w:rsidR="00135BA6" w:rsidRDefault="00135BA6" w:rsidP="00135BA6">
      <w:pPr>
        <w:pStyle w:val="2"/>
        <w:ind w:right="240"/>
        <w:rPr>
          <w:rFonts w:hint="eastAsia"/>
          <w:noProof/>
        </w:rPr>
      </w:pPr>
      <w:bookmarkStart w:id="29" w:name="_Toc101391072"/>
      <w:r>
        <w:rPr>
          <w:rFonts w:hint="eastAsia"/>
          <w:noProof/>
        </w:rPr>
        <w:t>实验结果分析</w:t>
      </w:r>
      <w:bookmarkEnd w:id="29"/>
    </w:p>
    <w:p w14:paraId="3D1A6624" w14:textId="450A4870" w:rsidR="007041D1" w:rsidRDefault="007041D1" w:rsidP="00670A0D">
      <w:pPr>
        <w:pStyle w:val="afff5"/>
        <w:rPr>
          <w:rFonts w:hint="eastAsia"/>
          <w:noProof/>
        </w:rPr>
      </w:pPr>
      <w:r>
        <w:rPr>
          <w:rFonts w:hint="eastAsia"/>
          <w:noProof/>
        </w:rPr>
        <w:lastRenderedPageBreak/>
        <w:t>在三个测试文件上分别运行测试程序，根据不同的哈希表负载率，调整程序中的单个哈希表长度（</w:t>
      </w:r>
      <w:r>
        <w:rPr>
          <w:rFonts w:hint="eastAsia"/>
          <w:noProof/>
        </w:rPr>
        <w:t>T</w:t>
      </w:r>
      <w:r>
        <w:rPr>
          <w:noProof/>
        </w:rPr>
        <w:t>ABLE_LEN</w:t>
      </w:r>
      <w:r>
        <w:rPr>
          <w:rFonts w:hint="eastAsia"/>
          <w:noProof/>
        </w:rPr>
        <w:t>）、踢出阈值（</w:t>
      </w:r>
      <w:r>
        <w:rPr>
          <w:rFonts w:hint="eastAsia"/>
          <w:noProof/>
        </w:rPr>
        <w:t>M</w:t>
      </w:r>
      <w:r>
        <w:rPr>
          <w:noProof/>
        </w:rPr>
        <w:t>AX_KICK</w:t>
      </w:r>
      <w:r>
        <w:rPr>
          <w:rFonts w:hint="eastAsia"/>
          <w:noProof/>
        </w:rPr>
        <w:t>）等参数，得到测试结果如</w:t>
      </w:r>
      <w:r>
        <w:rPr>
          <w:noProof/>
        </w:rPr>
        <w:fldChar w:fldCharType="begin"/>
      </w:r>
      <w:r>
        <w:rPr>
          <w:noProof/>
        </w:rPr>
        <w:instrText xml:space="preserve"> </w:instrText>
      </w:r>
      <w:r>
        <w:rPr>
          <w:rFonts w:hint="eastAsia"/>
          <w:noProof/>
        </w:rPr>
        <w:instrText>REF _Ref101379660 \h</w:instrText>
      </w:r>
      <w:r>
        <w:rPr>
          <w:noProof/>
        </w:rPr>
        <w:instrText xml:space="preserve"> </w:instrText>
      </w:r>
      <w:r>
        <w:rPr>
          <w:noProof/>
        </w:rPr>
      </w:r>
      <w:r>
        <w:rPr>
          <w:noProof/>
        </w:rPr>
        <w:fldChar w:fldCharType="separate"/>
      </w:r>
      <w:r w:rsidR="00AD02AF">
        <w:rPr>
          <w:rFonts w:hint="eastAsia"/>
        </w:rPr>
        <w:t>表</w:t>
      </w:r>
      <w:r w:rsidR="00AD02AF">
        <w:rPr>
          <w:noProof/>
        </w:rPr>
        <w:t>2</w:t>
      </w:r>
      <w:r>
        <w:rPr>
          <w:noProof/>
        </w:rPr>
        <w:fldChar w:fldCharType="end"/>
      </w:r>
      <w:r>
        <w:rPr>
          <w:rFonts w:hint="eastAsia"/>
          <w:noProof/>
        </w:rPr>
        <w:t>、</w:t>
      </w:r>
      <w:r>
        <w:rPr>
          <w:noProof/>
        </w:rPr>
        <w:fldChar w:fldCharType="begin"/>
      </w:r>
      <w:r>
        <w:rPr>
          <w:noProof/>
        </w:rPr>
        <w:instrText xml:space="preserve"> REF _Ref101379661 \h </w:instrText>
      </w:r>
      <w:r>
        <w:rPr>
          <w:noProof/>
        </w:rPr>
      </w:r>
      <w:r>
        <w:rPr>
          <w:noProof/>
        </w:rPr>
        <w:fldChar w:fldCharType="separate"/>
      </w:r>
      <w:r w:rsidR="00AD02AF">
        <w:rPr>
          <w:rFonts w:hint="eastAsia"/>
        </w:rPr>
        <w:t>表</w:t>
      </w:r>
      <w:r w:rsidR="00AD02AF">
        <w:rPr>
          <w:noProof/>
        </w:rPr>
        <w:t>3</w:t>
      </w:r>
      <w:r>
        <w:rPr>
          <w:noProof/>
        </w:rPr>
        <w:fldChar w:fldCharType="end"/>
      </w:r>
      <w:r>
        <w:rPr>
          <w:rFonts w:hint="eastAsia"/>
          <w:noProof/>
        </w:rPr>
        <w:t>、</w:t>
      </w:r>
      <w:r>
        <w:rPr>
          <w:noProof/>
        </w:rPr>
        <w:fldChar w:fldCharType="begin"/>
      </w:r>
      <w:r>
        <w:rPr>
          <w:noProof/>
        </w:rPr>
        <w:instrText xml:space="preserve"> REF _Ref101379662 \h </w:instrText>
      </w:r>
      <w:r>
        <w:rPr>
          <w:noProof/>
        </w:rPr>
      </w:r>
      <w:r>
        <w:rPr>
          <w:noProof/>
        </w:rPr>
        <w:fldChar w:fldCharType="separate"/>
      </w:r>
      <w:r w:rsidR="00AD02AF">
        <w:rPr>
          <w:rFonts w:hint="eastAsia"/>
        </w:rPr>
        <w:t>表</w:t>
      </w:r>
      <w:r w:rsidR="00AD02AF">
        <w:rPr>
          <w:noProof/>
        </w:rPr>
        <w:t>4</w:t>
      </w:r>
      <w:r>
        <w:rPr>
          <w:noProof/>
        </w:rPr>
        <w:fldChar w:fldCharType="end"/>
      </w:r>
      <w:r>
        <w:rPr>
          <w:rFonts w:hint="eastAsia"/>
          <w:noProof/>
        </w:rPr>
        <w:t>所示。</w:t>
      </w:r>
    </w:p>
    <w:p w14:paraId="1CC18367" w14:textId="145DDEE4" w:rsidR="00A848D9" w:rsidRDefault="00A848D9" w:rsidP="00A848D9">
      <w:pPr>
        <w:pStyle w:val="affe"/>
        <w:keepNext/>
      </w:pPr>
      <w:bookmarkStart w:id="30" w:name="_Ref101379660"/>
      <w:r>
        <w:rPr>
          <w:rFonts w:hint="eastAsia"/>
        </w:rPr>
        <w:t>表</w:t>
      </w:r>
      <w:r>
        <w:rPr>
          <w:rFonts w:hint="eastAsia"/>
        </w:rPr>
        <w:fldChar w:fldCharType="begin"/>
      </w:r>
      <w:r>
        <w:rPr>
          <w:rFonts w:hint="eastAsia"/>
        </w:rPr>
        <w:instrText xml:space="preserve"> SEQ 表 \* ARABIC </w:instrText>
      </w:r>
      <w:r>
        <w:fldChar w:fldCharType="separate"/>
      </w:r>
      <w:r w:rsidR="00AD02AF">
        <w:rPr>
          <w:noProof/>
        </w:rPr>
        <w:t>2</w:t>
      </w:r>
      <w:r>
        <w:rPr>
          <w:rFonts w:hint="eastAsia"/>
        </w:rPr>
        <w:fldChar w:fldCharType="end"/>
      </w:r>
      <w:bookmarkEnd w:id="30"/>
      <w:r>
        <w:t xml:space="preserve"> </w:t>
      </w:r>
      <w:r>
        <w:t>number2</w:t>
      </w:r>
      <w:r>
        <w:t>0000.txt</w:t>
      </w:r>
      <w:r>
        <w:rPr>
          <w:rFonts w:hint="eastAsia"/>
        </w:rPr>
        <w:t>测试结果</w:t>
      </w:r>
    </w:p>
    <w:p w14:paraId="1BF4E352" w14:textId="1899EB04" w:rsidR="00A848D9" w:rsidRDefault="00A848D9" w:rsidP="00A848D9">
      <w:pPr>
        <w:pStyle w:val="afff5"/>
        <w:ind w:firstLineChars="0" w:firstLine="0"/>
      </w:pPr>
      <w:r>
        <w:rPr>
          <w:noProof/>
        </w:rPr>
        <w:drawing>
          <wp:inline distT="0" distB="0" distL="0" distR="0" wp14:anchorId="47300217" wp14:editId="6E830CC3">
            <wp:extent cx="5688965" cy="2851150"/>
            <wp:effectExtent l="0" t="0" r="6985" b="6350"/>
            <wp:docPr id="13" name="图片 12">
              <a:extLst xmlns:a="http://schemas.openxmlformats.org/drawingml/2006/main">
                <a:ext uri="{FF2B5EF4-FFF2-40B4-BE49-F238E27FC236}">
                  <a16:creationId xmlns:a16="http://schemas.microsoft.com/office/drawing/2014/main" id="{653C8C6B-0023-4BC8-83BD-FB552EB6A5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653C8C6B-0023-4BC8-83BD-FB552EB6A5B3}"/>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8965" cy="2851150"/>
                    </a:xfrm>
                    <a:prstGeom prst="rect">
                      <a:avLst/>
                    </a:prstGeom>
                    <a:noFill/>
                  </pic:spPr>
                </pic:pic>
              </a:graphicData>
            </a:graphic>
          </wp:inline>
        </w:drawing>
      </w:r>
    </w:p>
    <w:p w14:paraId="63D9AEB3" w14:textId="77777777" w:rsidR="00285B48" w:rsidRDefault="00285B48" w:rsidP="00A848D9">
      <w:pPr>
        <w:pStyle w:val="afff5"/>
        <w:ind w:firstLineChars="0" w:firstLine="0"/>
        <w:rPr>
          <w:rFonts w:hint="eastAsia"/>
        </w:rPr>
      </w:pPr>
    </w:p>
    <w:p w14:paraId="64B3F875" w14:textId="0A267A95" w:rsidR="00A848D9" w:rsidRDefault="00A848D9" w:rsidP="00A848D9">
      <w:pPr>
        <w:pStyle w:val="affe"/>
        <w:keepNext/>
      </w:pPr>
      <w:bookmarkStart w:id="31" w:name="_Ref101379661"/>
      <w:r>
        <w:rPr>
          <w:rFonts w:hint="eastAsia"/>
        </w:rPr>
        <w:t>表</w:t>
      </w:r>
      <w:r>
        <w:rPr>
          <w:rFonts w:hint="eastAsia"/>
        </w:rPr>
        <w:fldChar w:fldCharType="begin"/>
      </w:r>
      <w:r>
        <w:rPr>
          <w:rFonts w:hint="eastAsia"/>
        </w:rPr>
        <w:instrText xml:space="preserve"> SEQ 表 \* ARABIC </w:instrText>
      </w:r>
      <w:r>
        <w:fldChar w:fldCharType="separate"/>
      </w:r>
      <w:r w:rsidR="00AD02AF">
        <w:rPr>
          <w:noProof/>
        </w:rPr>
        <w:t>3</w:t>
      </w:r>
      <w:r>
        <w:rPr>
          <w:rFonts w:hint="eastAsia"/>
        </w:rPr>
        <w:fldChar w:fldCharType="end"/>
      </w:r>
      <w:bookmarkEnd w:id="31"/>
      <w:r>
        <w:t xml:space="preserve"> </w:t>
      </w:r>
      <w:r>
        <w:rPr>
          <w:rFonts w:hint="eastAsia"/>
        </w:rPr>
        <w:t>vocab</w:t>
      </w:r>
      <w:r>
        <w:t>100000.txt</w:t>
      </w:r>
      <w:r>
        <w:rPr>
          <w:rFonts w:hint="eastAsia"/>
        </w:rPr>
        <w:t>测试结果</w:t>
      </w:r>
    </w:p>
    <w:p w14:paraId="341DD50B" w14:textId="36D61C74" w:rsidR="00A848D9" w:rsidRDefault="00A848D9" w:rsidP="00A848D9">
      <w:pPr>
        <w:pStyle w:val="afff5"/>
        <w:ind w:firstLineChars="0" w:firstLine="0"/>
      </w:pPr>
      <w:r>
        <w:rPr>
          <w:noProof/>
        </w:rPr>
        <w:drawing>
          <wp:inline distT="0" distB="0" distL="0" distR="0" wp14:anchorId="1C99F443" wp14:editId="4557852C">
            <wp:extent cx="5688965" cy="2545080"/>
            <wp:effectExtent l="0" t="0" r="6985" b="7620"/>
            <wp:docPr id="4" name="图片 11">
              <a:extLst xmlns:a="http://schemas.openxmlformats.org/drawingml/2006/main">
                <a:ext uri="{FF2B5EF4-FFF2-40B4-BE49-F238E27FC236}">
                  <a16:creationId xmlns:a16="http://schemas.microsoft.com/office/drawing/2014/main" id="{17C852EC-7037-437A-AEBD-3EF8255537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17C852EC-7037-437A-AEBD-3EF825553732}"/>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8965" cy="2545080"/>
                    </a:xfrm>
                    <a:prstGeom prst="rect">
                      <a:avLst/>
                    </a:prstGeom>
                    <a:noFill/>
                  </pic:spPr>
                </pic:pic>
              </a:graphicData>
            </a:graphic>
          </wp:inline>
        </w:drawing>
      </w:r>
    </w:p>
    <w:p w14:paraId="73D23B38" w14:textId="71CB4695" w:rsidR="00A848D9" w:rsidRDefault="00A848D9" w:rsidP="00A848D9">
      <w:pPr>
        <w:pStyle w:val="affe"/>
        <w:keepNext/>
      </w:pPr>
      <w:bookmarkStart w:id="32" w:name="_Ref101379662"/>
      <w:r>
        <w:rPr>
          <w:rFonts w:hint="eastAsia"/>
        </w:rPr>
        <w:lastRenderedPageBreak/>
        <w:t>表</w:t>
      </w:r>
      <w:r>
        <w:rPr>
          <w:rFonts w:hint="eastAsia"/>
        </w:rPr>
        <w:fldChar w:fldCharType="begin"/>
      </w:r>
      <w:r>
        <w:rPr>
          <w:rFonts w:hint="eastAsia"/>
        </w:rPr>
        <w:instrText xml:space="preserve"> SEQ 表 \* ARABIC </w:instrText>
      </w:r>
      <w:r>
        <w:fldChar w:fldCharType="separate"/>
      </w:r>
      <w:r w:rsidR="00AD02AF">
        <w:rPr>
          <w:noProof/>
        </w:rPr>
        <w:t>4</w:t>
      </w:r>
      <w:r>
        <w:rPr>
          <w:rFonts w:hint="eastAsia"/>
        </w:rPr>
        <w:fldChar w:fldCharType="end"/>
      </w:r>
      <w:bookmarkEnd w:id="32"/>
      <w:r>
        <w:t xml:space="preserve"> </w:t>
      </w:r>
      <w:r>
        <w:t>macos5</w:t>
      </w:r>
      <w:r>
        <w:t>00000.txt</w:t>
      </w:r>
      <w:r>
        <w:rPr>
          <w:rFonts w:hint="eastAsia"/>
        </w:rPr>
        <w:t>测试结果</w:t>
      </w:r>
    </w:p>
    <w:p w14:paraId="6336C828" w14:textId="23CEDC83" w:rsidR="00A848D9" w:rsidRDefault="00A848D9" w:rsidP="00A848D9">
      <w:pPr>
        <w:pStyle w:val="afff5"/>
        <w:ind w:firstLineChars="0" w:firstLine="0"/>
      </w:pPr>
      <w:r>
        <w:rPr>
          <w:noProof/>
        </w:rPr>
        <w:drawing>
          <wp:inline distT="0" distB="0" distL="0" distR="0" wp14:anchorId="0D749605" wp14:editId="309373D1">
            <wp:extent cx="5688965" cy="2862580"/>
            <wp:effectExtent l="0" t="0" r="6985" b="0"/>
            <wp:docPr id="14" name="图片 13">
              <a:extLst xmlns:a="http://schemas.openxmlformats.org/drawingml/2006/main">
                <a:ext uri="{FF2B5EF4-FFF2-40B4-BE49-F238E27FC236}">
                  <a16:creationId xmlns:a16="http://schemas.microsoft.com/office/drawing/2014/main" id="{655DFF73-6701-4373-93CC-67F832C441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655DFF73-6701-4373-93CC-67F832C441F5}"/>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8965" cy="2862580"/>
                    </a:xfrm>
                    <a:prstGeom prst="rect">
                      <a:avLst/>
                    </a:prstGeom>
                    <a:noFill/>
                  </pic:spPr>
                </pic:pic>
              </a:graphicData>
            </a:graphic>
          </wp:inline>
        </w:drawing>
      </w:r>
    </w:p>
    <w:p w14:paraId="51EE6149" w14:textId="5C81D4EE" w:rsidR="00A848D9" w:rsidRDefault="00A848D9" w:rsidP="00E5140F">
      <w:pPr>
        <w:pStyle w:val="afff5"/>
        <w:spacing w:line="240" w:lineRule="auto"/>
        <w:ind w:firstLineChars="0" w:firstLine="0"/>
        <w:rPr>
          <w:sz w:val="21"/>
          <w:szCs w:val="21"/>
        </w:rPr>
      </w:pPr>
      <w:r w:rsidRPr="00E5140F">
        <w:rPr>
          <w:rFonts w:hint="eastAsia"/>
          <w:sz w:val="21"/>
          <w:szCs w:val="21"/>
        </w:rPr>
        <w:t>注：</w:t>
      </w:r>
      <w:r w:rsidR="00CF2792" w:rsidRPr="00CF2792">
        <w:rPr>
          <w:sz w:val="21"/>
          <w:szCs w:val="21"/>
        </w:rPr>
        <w:fldChar w:fldCharType="begin"/>
      </w:r>
      <w:r w:rsidR="00CF2792" w:rsidRPr="00CF2792">
        <w:rPr>
          <w:sz w:val="21"/>
          <w:szCs w:val="21"/>
        </w:rPr>
        <w:instrText xml:space="preserve"> </w:instrText>
      </w:r>
      <w:r w:rsidR="00CF2792" w:rsidRPr="00CF2792">
        <w:rPr>
          <w:rFonts w:hint="eastAsia"/>
          <w:sz w:val="21"/>
          <w:szCs w:val="21"/>
        </w:rPr>
        <w:instrText>REF _Ref101379662 \h</w:instrText>
      </w:r>
      <w:r w:rsidR="00CF2792" w:rsidRPr="00CF2792">
        <w:rPr>
          <w:sz w:val="21"/>
          <w:szCs w:val="21"/>
        </w:rPr>
        <w:instrText xml:space="preserve"> </w:instrText>
      </w:r>
      <w:r w:rsidR="00CF2792" w:rsidRPr="00CF2792">
        <w:rPr>
          <w:sz w:val="21"/>
          <w:szCs w:val="21"/>
        </w:rPr>
      </w:r>
      <w:r w:rsidR="00CF2792">
        <w:rPr>
          <w:sz w:val="21"/>
          <w:szCs w:val="21"/>
        </w:rPr>
        <w:instrText xml:space="preserve"> \* MERGEFORMAT </w:instrText>
      </w:r>
      <w:r w:rsidR="00CF2792" w:rsidRPr="00CF2792">
        <w:rPr>
          <w:sz w:val="21"/>
          <w:szCs w:val="21"/>
        </w:rPr>
        <w:fldChar w:fldCharType="separate"/>
      </w:r>
      <w:r w:rsidR="00AD02AF" w:rsidRPr="00AD02AF">
        <w:rPr>
          <w:rFonts w:hint="eastAsia"/>
          <w:sz w:val="21"/>
          <w:szCs w:val="21"/>
        </w:rPr>
        <w:t>表</w:t>
      </w:r>
      <w:r w:rsidR="00AD02AF" w:rsidRPr="00AD02AF">
        <w:rPr>
          <w:sz w:val="21"/>
          <w:szCs w:val="21"/>
        </w:rPr>
        <w:t>4</w:t>
      </w:r>
      <w:r w:rsidR="00CF2792" w:rsidRPr="00CF2792">
        <w:rPr>
          <w:sz w:val="21"/>
          <w:szCs w:val="21"/>
        </w:rPr>
        <w:fldChar w:fldCharType="end"/>
      </w:r>
      <w:r w:rsidRPr="00E5140F">
        <w:rPr>
          <w:rFonts w:hint="eastAsia"/>
          <w:sz w:val="21"/>
          <w:szCs w:val="21"/>
        </w:rPr>
        <w:t>中空白单元格是因为传统算法在</w:t>
      </w:r>
      <w:r w:rsidR="00E743E6">
        <w:rPr>
          <w:rFonts w:hint="eastAsia"/>
          <w:sz w:val="21"/>
          <w:szCs w:val="21"/>
        </w:rPr>
        <w:t>m</w:t>
      </w:r>
      <w:r w:rsidR="00E743E6">
        <w:rPr>
          <w:sz w:val="21"/>
          <w:szCs w:val="21"/>
        </w:rPr>
        <w:t>acos500000.txt</w:t>
      </w:r>
      <w:r w:rsidR="00E743E6">
        <w:rPr>
          <w:rFonts w:hint="eastAsia"/>
          <w:sz w:val="21"/>
          <w:szCs w:val="21"/>
        </w:rPr>
        <w:t>上</w:t>
      </w:r>
      <w:r w:rsidRPr="00E5140F">
        <w:rPr>
          <w:rFonts w:hint="eastAsia"/>
          <w:sz w:val="21"/>
          <w:szCs w:val="21"/>
        </w:rPr>
        <w:t>哈希表负载率≥</w:t>
      </w:r>
      <w:r w:rsidRPr="00E5140F">
        <w:rPr>
          <w:rFonts w:hint="eastAsia"/>
          <w:sz w:val="21"/>
          <w:szCs w:val="21"/>
        </w:rPr>
        <w:t>8</w:t>
      </w:r>
      <w:r w:rsidRPr="00E5140F">
        <w:rPr>
          <w:sz w:val="21"/>
          <w:szCs w:val="21"/>
        </w:rPr>
        <w:t>5</w:t>
      </w:r>
      <w:r w:rsidRPr="00E5140F">
        <w:rPr>
          <w:rFonts w:hint="eastAsia"/>
          <w:sz w:val="21"/>
          <w:szCs w:val="21"/>
        </w:rPr>
        <w:t>%</w:t>
      </w:r>
      <w:r w:rsidRPr="00E5140F">
        <w:rPr>
          <w:rFonts w:hint="eastAsia"/>
          <w:sz w:val="21"/>
          <w:szCs w:val="21"/>
        </w:rPr>
        <w:t>时的插入耗时过长（＞</w:t>
      </w:r>
      <w:r w:rsidRPr="00E5140F">
        <w:rPr>
          <w:rFonts w:hint="eastAsia"/>
          <w:sz w:val="21"/>
          <w:szCs w:val="21"/>
        </w:rPr>
        <w:t>2</w:t>
      </w:r>
      <w:r w:rsidRPr="00E5140F">
        <w:rPr>
          <w:sz w:val="21"/>
          <w:szCs w:val="21"/>
        </w:rPr>
        <w:t>00000ms</w:t>
      </w:r>
      <w:r w:rsidRPr="00E5140F">
        <w:rPr>
          <w:rFonts w:hint="eastAsia"/>
          <w:sz w:val="21"/>
          <w:szCs w:val="21"/>
        </w:rPr>
        <w:t>）</w:t>
      </w:r>
      <w:r w:rsidR="00E5140F" w:rsidRPr="00E5140F">
        <w:rPr>
          <w:rFonts w:hint="eastAsia"/>
          <w:sz w:val="21"/>
          <w:szCs w:val="21"/>
        </w:rPr>
        <w:t>而没有进行测量。</w:t>
      </w:r>
    </w:p>
    <w:p w14:paraId="596BD367" w14:textId="77777777" w:rsidR="00285B48" w:rsidRDefault="00285B48" w:rsidP="00570218">
      <w:pPr>
        <w:pStyle w:val="afff5"/>
        <w:rPr>
          <w:noProof/>
        </w:rPr>
      </w:pPr>
    </w:p>
    <w:p w14:paraId="225A7A72" w14:textId="1149DB39" w:rsidR="00E2286A" w:rsidRDefault="003662CC" w:rsidP="00570218">
      <w:pPr>
        <w:pStyle w:val="afff5"/>
        <w:rPr>
          <w:noProof/>
        </w:rPr>
      </w:pPr>
      <w:r>
        <w:rPr>
          <w:rFonts w:hint="eastAsia"/>
          <w:noProof/>
        </w:rPr>
        <w:t>由</w:t>
      </w:r>
      <w:r>
        <w:rPr>
          <w:noProof/>
        </w:rPr>
        <w:fldChar w:fldCharType="begin"/>
      </w:r>
      <w:r>
        <w:rPr>
          <w:noProof/>
        </w:rPr>
        <w:instrText xml:space="preserve"> </w:instrText>
      </w:r>
      <w:r>
        <w:rPr>
          <w:rFonts w:hint="eastAsia"/>
          <w:noProof/>
        </w:rPr>
        <w:instrText>REF _Ref101379660 \h</w:instrText>
      </w:r>
      <w:r>
        <w:rPr>
          <w:noProof/>
        </w:rPr>
        <w:instrText xml:space="preserve"> </w:instrText>
      </w:r>
      <w:r>
        <w:rPr>
          <w:noProof/>
        </w:rPr>
      </w:r>
      <w:r>
        <w:rPr>
          <w:noProof/>
        </w:rPr>
        <w:fldChar w:fldCharType="separate"/>
      </w:r>
      <w:r w:rsidR="00AD02AF">
        <w:rPr>
          <w:rFonts w:hint="eastAsia"/>
        </w:rPr>
        <w:t>表</w:t>
      </w:r>
      <w:r w:rsidR="00AD02AF">
        <w:rPr>
          <w:noProof/>
        </w:rPr>
        <w:t>2</w:t>
      </w:r>
      <w:r>
        <w:rPr>
          <w:noProof/>
        </w:rPr>
        <w:fldChar w:fldCharType="end"/>
      </w:r>
      <w:r>
        <w:rPr>
          <w:rFonts w:hint="eastAsia"/>
          <w:noProof/>
        </w:rPr>
        <w:t>、</w:t>
      </w:r>
      <w:r>
        <w:rPr>
          <w:noProof/>
        </w:rPr>
        <w:fldChar w:fldCharType="begin"/>
      </w:r>
      <w:r>
        <w:rPr>
          <w:noProof/>
        </w:rPr>
        <w:instrText xml:space="preserve"> REF _Ref101379661 \h </w:instrText>
      </w:r>
      <w:r>
        <w:rPr>
          <w:noProof/>
        </w:rPr>
      </w:r>
      <w:r>
        <w:rPr>
          <w:noProof/>
        </w:rPr>
        <w:fldChar w:fldCharType="separate"/>
      </w:r>
      <w:r w:rsidR="00AD02AF">
        <w:rPr>
          <w:rFonts w:hint="eastAsia"/>
        </w:rPr>
        <w:t>表</w:t>
      </w:r>
      <w:r w:rsidR="00AD02AF">
        <w:rPr>
          <w:noProof/>
        </w:rPr>
        <w:t>3</w:t>
      </w:r>
      <w:r>
        <w:rPr>
          <w:noProof/>
        </w:rPr>
        <w:fldChar w:fldCharType="end"/>
      </w:r>
      <w:r>
        <w:rPr>
          <w:rFonts w:hint="eastAsia"/>
          <w:noProof/>
        </w:rPr>
        <w:t>、</w:t>
      </w:r>
      <w:r>
        <w:rPr>
          <w:noProof/>
        </w:rPr>
        <w:fldChar w:fldCharType="begin"/>
      </w:r>
      <w:r>
        <w:rPr>
          <w:noProof/>
        </w:rPr>
        <w:instrText xml:space="preserve"> REF _Ref101379662 \h </w:instrText>
      </w:r>
      <w:r>
        <w:rPr>
          <w:noProof/>
        </w:rPr>
      </w:r>
      <w:r>
        <w:rPr>
          <w:noProof/>
        </w:rPr>
        <w:fldChar w:fldCharType="separate"/>
      </w:r>
      <w:r w:rsidR="00AD02AF">
        <w:rPr>
          <w:rFonts w:hint="eastAsia"/>
        </w:rPr>
        <w:t>表</w:t>
      </w:r>
      <w:r w:rsidR="00AD02AF">
        <w:rPr>
          <w:noProof/>
        </w:rPr>
        <w:t>4</w:t>
      </w:r>
      <w:r>
        <w:rPr>
          <w:noProof/>
        </w:rPr>
        <w:fldChar w:fldCharType="end"/>
      </w:r>
      <w:r>
        <w:rPr>
          <w:rFonts w:hint="eastAsia"/>
          <w:noProof/>
        </w:rPr>
        <w:t>，分析两算法在三个测试文件上的插入耗时表现，</w:t>
      </w:r>
      <w:r w:rsidR="001B4958">
        <w:rPr>
          <w:rFonts w:hint="eastAsia"/>
          <w:noProof/>
        </w:rPr>
        <w:t>绘制</w:t>
      </w:r>
      <w:r w:rsidR="002C4A8B">
        <w:rPr>
          <w:rFonts w:hint="eastAsia"/>
          <w:noProof/>
        </w:rPr>
        <w:t>出</w:t>
      </w:r>
      <w:r w:rsidR="00BD4382">
        <w:rPr>
          <w:noProof/>
        </w:rPr>
        <w:fldChar w:fldCharType="begin"/>
      </w:r>
      <w:r w:rsidR="00BD4382">
        <w:rPr>
          <w:noProof/>
        </w:rPr>
        <w:instrText xml:space="preserve"> </w:instrText>
      </w:r>
      <w:r w:rsidR="00BD4382">
        <w:rPr>
          <w:rFonts w:hint="eastAsia"/>
          <w:noProof/>
        </w:rPr>
        <w:instrText>REF _Ref100865764 \h</w:instrText>
      </w:r>
      <w:r w:rsidR="00BD4382">
        <w:rPr>
          <w:noProof/>
        </w:rPr>
        <w:instrText xml:space="preserve"> </w:instrText>
      </w:r>
      <w:r w:rsidR="00BD4382">
        <w:rPr>
          <w:noProof/>
        </w:rPr>
      </w:r>
      <w:r w:rsidR="00BD4382">
        <w:rPr>
          <w:noProof/>
        </w:rPr>
        <w:fldChar w:fldCharType="separate"/>
      </w:r>
      <w:r w:rsidR="00AD02AF">
        <w:rPr>
          <w:rFonts w:hint="eastAsia"/>
        </w:rPr>
        <w:t>图</w:t>
      </w:r>
      <w:r w:rsidR="00AD02AF">
        <w:rPr>
          <w:noProof/>
        </w:rPr>
        <w:t>1</w:t>
      </w:r>
      <w:r w:rsidR="00BD4382">
        <w:rPr>
          <w:noProof/>
        </w:rPr>
        <w:fldChar w:fldCharType="end"/>
      </w:r>
      <w:r w:rsidR="001B4958">
        <w:rPr>
          <w:rFonts w:hint="eastAsia"/>
          <w:noProof/>
        </w:rPr>
        <w:t>。</w:t>
      </w:r>
      <w:r w:rsidR="00EC08AA">
        <w:rPr>
          <w:rFonts w:hint="eastAsia"/>
          <w:noProof/>
        </w:rPr>
        <w:t>由</w:t>
      </w:r>
      <w:r w:rsidR="00EC08AA">
        <w:rPr>
          <w:noProof/>
        </w:rPr>
        <w:fldChar w:fldCharType="begin"/>
      </w:r>
      <w:r w:rsidR="00EC08AA">
        <w:rPr>
          <w:noProof/>
        </w:rPr>
        <w:instrText xml:space="preserve"> </w:instrText>
      </w:r>
      <w:r w:rsidR="00EC08AA">
        <w:rPr>
          <w:rFonts w:hint="eastAsia"/>
          <w:noProof/>
        </w:rPr>
        <w:instrText>REF _Ref100865764 \h</w:instrText>
      </w:r>
      <w:r w:rsidR="00EC08AA">
        <w:rPr>
          <w:noProof/>
        </w:rPr>
        <w:instrText xml:space="preserve"> </w:instrText>
      </w:r>
      <w:r w:rsidR="00EC08AA">
        <w:rPr>
          <w:noProof/>
        </w:rPr>
      </w:r>
      <w:r w:rsidR="00EC08AA">
        <w:rPr>
          <w:noProof/>
        </w:rPr>
        <w:fldChar w:fldCharType="separate"/>
      </w:r>
      <w:r w:rsidR="00AD02AF">
        <w:rPr>
          <w:rFonts w:hint="eastAsia"/>
        </w:rPr>
        <w:t>图</w:t>
      </w:r>
      <w:r w:rsidR="00AD02AF">
        <w:rPr>
          <w:noProof/>
        </w:rPr>
        <w:t>1</w:t>
      </w:r>
      <w:r w:rsidR="00EC08AA">
        <w:rPr>
          <w:noProof/>
        </w:rPr>
        <w:fldChar w:fldCharType="end"/>
      </w:r>
      <w:r w:rsidR="00EC08AA">
        <w:rPr>
          <w:rFonts w:hint="eastAsia"/>
          <w:noProof/>
        </w:rPr>
        <w:t>可知，</w:t>
      </w:r>
      <w:r w:rsidR="007976AF">
        <w:rPr>
          <w:rFonts w:hint="eastAsia"/>
          <w:noProof/>
        </w:rPr>
        <w:t>当哈希表负载率≤</w:t>
      </w:r>
      <w:r w:rsidR="007976AF">
        <w:rPr>
          <w:rFonts w:hint="eastAsia"/>
          <w:noProof/>
        </w:rPr>
        <w:t>5</w:t>
      </w:r>
      <w:r w:rsidR="007976AF">
        <w:rPr>
          <w:noProof/>
        </w:rPr>
        <w:t>0</w:t>
      </w:r>
      <w:r w:rsidR="007976AF">
        <w:rPr>
          <w:rFonts w:hint="eastAsia"/>
          <w:noProof/>
        </w:rPr>
        <w:t>%</w:t>
      </w:r>
      <w:r w:rsidR="007976AF">
        <w:rPr>
          <w:rFonts w:hint="eastAsia"/>
          <w:noProof/>
        </w:rPr>
        <w:t>时，哈希表不会遇到插入失败的情况，此时传统算法和改进算法的插入耗时相近，但</w:t>
      </w:r>
      <w:r w:rsidR="00E34803">
        <w:rPr>
          <w:rFonts w:hint="eastAsia"/>
          <w:noProof/>
        </w:rPr>
        <w:t>无论哈希表负载率有多么低，改进算法的插入耗时</w:t>
      </w:r>
      <w:r w:rsidR="0014236A">
        <w:rPr>
          <w:rFonts w:hint="eastAsia"/>
          <w:noProof/>
        </w:rPr>
        <w:t>始终低于传统算法的插入耗时</w:t>
      </w:r>
      <w:r w:rsidR="00E34803">
        <w:rPr>
          <w:rFonts w:hint="eastAsia"/>
          <w:noProof/>
        </w:rPr>
        <w:t>，这是因为改进算法在情况</w:t>
      </w:r>
      <w:r w:rsidR="00E34803">
        <w:rPr>
          <w:rFonts w:hint="eastAsia"/>
          <w:noProof/>
        </w:rPr>
        <w:t>3</w:t>
      </w:r>
      <w:r w:rsidR="00E34803">
        <w:rPr>
          <w:rFonts w:hint="eastAsia"/>
          <w:noProof/>
        </w:rPr>
        <w:t>（</w:t>
      </w:r>
      <w:r w:rsidR="00E34803">
        <w:rPr>
          <w:rFonts w:hint="eastAsia"/>
          <w:noProof/>
        </w:rPr>
        <w:t>4</w:t>
      </w:r>
      <w:r w:rsidR="00E34803">
        <w:rPr>
          <w:rFonts w:hint="eastAsia"/>
          <w:noProof/>
        </w:rPr>
        <w:t>）下比传统算法表现更优。</w:t>
      </w:r>
      <w:r w:rsidR="00B07D16">
        <w:rPr>
          <w:rFonts w:hint="eastAsia"/>
          <w:noProof/>
        </w:rPr>
        <w:t>当哈希表负载率＞</w:t>
      </w:r>
      <w:r w:rsidR="00B07D16">
        <w:rPr>
          <w:rFonts w:hint="eastAsia"/>
          <w:noProof/>
        </w:rPr>
        <w:t>5</w:t>
      </w:r>
      <w:r w:rsidR="00B07D16">
        <w:rPr>
          <w:noProof/>
        </w:rPr>
        <w:t>0</w:t>
      </w:r>
      <w:r w:rsidR="00B07D16">
        <w:rPr>
          <w:rFonts w:hint="eastAsia"/>
          <w:noProof/>
        </w:rPr>
        <w:t>%</w:t>
      </w:r>
      <w:r w:rsidR="00B07D16">
        <w:rPr>
          <w:rFonts w:hint="eastAsia"/>
          <w:noProof/>
        </w:rPr>
        <w:t>时，随着哈希表负载率的增加，哈希表遭遇插入失败的次数将变得越来越多，对传统算法而言，每遭遇一次插入失败都需要花费踢出阈值次踢出操作的时间开销，因而传统算法的插入总耗时随着哈希表负载率的增加而急剧上升；对改进算法而言，</w:t>
      </w:r>
      <w:r w:rsidR="008D6D84">
        <w:rPr>
          <w:rFonts w:hint="eastAsia"/>
          <w:noProof/>
        </w:rPr>
        <w:t>判定插入失败需要花费的时间是常数级，因此改进算法的插入总耗时与哈希表负载率几乎无关，</w:t>
      </w:r>
      <w:r w:rsidR="00524378">
        <w:rPr>
          <w:rFonts w:hint="eastAsia"/>
          <w:noProof/>
        </w:rPr>
        <w:t>始终维持在较低水平，</w:t>
      </w:r>
      <w:r w:rsidR="008D6D84">
        <w:rPr>
          <w:rFonts w:hint="eastAsia"/>
          <w:noProof/>
        </w:rPr>
        <w:t>表现出了很好的性能稳定性。</w:t>
      </w:r>
    </w:p>
    <w:p w14:paraId="55E8E499" w14:textId="3096C042" w:rsidR="00104A37" w:rsidRPr="003662CC" w:rsidRDefault="00524378" w:rsidP="00570218">
      <w:pPr>
        <w:pStyle w:val="afff5"/>
        <w:rPr>
          <w:rFonts w:hint="eastAsia"/>
          <w:noProof/>
        </w:rPr>
      </w:pPr>
      <w:r>
        <w:rPr>
          <w:rFonts w:hint="eastAsia"/>
          <w:noProof/>
        </w:rPr>
        <w:t>由</w:t>
      </w:r>
      <w:r>
        <w:rPr>
          <w:noProof/>
        </w:rPr>
        <w:fldChar w:fldCharType="begin"/>
      </w:r>
      <w:r>
        <w:rPr>
          <w:noProof/>
        </w:rPr>
        <w:instrText xml:space="preserve"> </w:instrText>
      </w:r>
      <w:r>
        <w:rPr>
          <w:rFonts w:hint="eastAsia"/>
          <w:noProof/>
        </w:rPr>
        <w:instrText>REF _Ref100865764 \h</w:instrText>
      </w:r>
      <w:r>
        <w:rPr>
          <w:noProof/>
        </w:rPr>
        <w:instrText xml:space="preserve"> </w:instrText>
      </w:r>
      <w:r>
        <w:rPr>
          <w:noProof/>
        </w:rPr>
      </w:r>
      <w:r>
        <w:rPr>
          <w:noProof/>
        </w:rPr>
        <w:fldChar w:fldCharType="separate"/>
      </w:r>
      <w:r w:rsidR="00AD02AF">
        <w:rPr>
          <w:rFonts w:hint="eastAsia"/>
        </w:rPr>
        <w:t>图</w:t>
      </w:r>
      <w:r w:rsidR="00AD02AF">
        <w:rPr>
          <w:noProof/>
        </w:rPr>
        <w:t>1</w:t>
      </w:r>
      <w:r>
        <w:rPr>
          <w:noProof/>
        </w:rPr>
        <w:fldChar w:fldCharType="end"/>
      </w:r>
      <w:r>
        <w:rPr>
          <w:rFonts w:hint="eastAsia"/>
          <w:noProof/>
        </w:rPr>
        <w:t>还</w:t>
      </w:r>
      <w:r>
        <w:rPr>
          <w:rFonts w:hint="eastAsia"/>
          <w:noProof/>
        </w:rPr>
        <w:t>可知</w:t>
      </w:r>
      <w:r>
        <w:rPr>
          <w:rFonts w:hint="eastAsia"/>
          <w:noProof/>
        </w:rPr>
        <w:t>，随着测试文件规模的扩大，保证不发生误判的最低踢出阈值也越来越大，导致传统算法判定插入失败的开销也急剧增大，</w:t>
      </w:r>
      <w:r>
        <w:rPr>
          <w:noProof/>
        </w:rPr>
        <w:fldChar w:fldCharType="begin"/>
      </w:r>
      <w:r>
        <w:rPr>
          <w:noProof/>
        </w:rPr>
        <w:instrText xml:space="preserve"> </w:instrText>
      </w:r>
      <w:r>
        <w:rPr>
          <w:rFonts w:hint="eastAsia"/>
          <w:noProof/>
        </w:rPr>
        <w:instrText>REF _Ref100865764 \h</w:instrText>
      </w:r>
      <w:r>
        <w:rPr>
          <w:noProof/>
        </w:rPr>
        <w:instrText xml:space="preserve"> </w:instrText>
      </w:r>
      <w:r>
        <w:rPr>
          <w:noProof/>
        </w:rPr>
      </w:r>
      <w:r>
        <w:rPr>
          <w:noProof/>
        </w:rPr>
        <w:fldChar w:fldCharType="separate"/>
      </w:r>
      <w:r w:rsidR="00AD02AF">
        <w:rPr>
          <w:rFonts w:hint="eastAsia"/>
        </w:rPr>
        <w:t>图</w:t>
      </w:r>
      <w:r w:rsidR="00AD02AF">
        <w:rPr>
          <w:noProof/>
        </w:rPr>
        <w:t>1</w:t>
      </w:r>
      <w:r>
        <w:rPr>
          <w:noProof/>
        </w:rPr>
        <w:fldChar w:fldCharType="end"/>
      </w:r>
      <w:r>
        <w:rPr>
          <w:rFonts w:hint="eastAsia"/>
          <w:noProof/>
        </w:rPr>
        <w:t>中</w:t>
      </w:r>
      <w:r>
        <w:rPr>
          <w:rFonts w:hint="eastAsia"/>
          <w:noProof/>
        </w:rPr>
        <w:t>m</w:t>
      </w:r>
      <w:r>
        <w:rPr>
          <w:noProof/>
        </w:rPr>
        <w:t>acos500000.txt</w:t>
      </w:r>
      <w:r>
        <w:rPr>
          <w:rFonts w:hint="eastAsia"/>
          <w:noProof/>
        </w:rPr>
        <w:t>的传统算法</w:t>
      </w:r>
      <w:r w:rsidR="00E20DA8">
        <w:rPr>
          <w:rFonts w:hint="eastAsia"/>
          <w:noProof/>
        </w:rPr>
        <w:t>曲线斜率明显大于</w:t>
      </w:r>
      <w:r w:rsidR="00E20DA8">
        <w:rPr>
          <w:rFonts w:hint="eastAsia"/>
          <w:noProof/>
        </w:rPr>
        <w:t>n</w:t>
      </w:r>
      <w:r w:rsidR="00E20DA8">
        <w:rPr>
          <w:noProof/>
        </w:rPr>
        <w:t>umber20000.txt</w:t>
      </w:r>
      <w:r w:rsidR="00E20DA8">
        <w:rPr>
          <w:rFonts w:hint="eastAsia"/>
          <w:noProof/>
        </w:rPr>
        <w:t>中传统算法的曲线斜率，表明随测试文件规模扩大，改进算法开销的增加比传统算法更加缓慢。</w:t>
      </w:r>
    </w:p>
    <w:tbl>
      <w:tblPr>
        <w:tblStyle w:val="affc"/>
        <w:tblW w:w="97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76"/>
      </w:tblGrid>
      <w:tr w:rsidR="00BD4382" w14:paraId="2812A8B7" w14:textId="77777777" w:rsidTr="00BD4382">
        <w:trPr>
          <w:trHeight w:val="8277"/>
          <w:jc w:val="center"/>
        </w:trPr>
        <w:tc>
          <w:tcPr>
            <w:tcW w:w="9776" w:type="dxa"/>
            <w:hideMark/>
          </w:tcPr>
          <w:p w14:paraId="5D6DA8C9" w14:textId="3734B7DE" w:rsidR="00BD4382" w:rsidRDefault="00BD4382" w:rsidP="00BD4382">
            <w:pPr>
              <w:pStyle w:val="afff5"/>
              <w:spacing w:line="240" w:lineRule="auto"/>
              <w:ind w:firstLineChars="0" w:firstLine="0"/>
              <w:jc w:val="center"/>
              <w:rPr>
                <w:rFonts w:hint="eastAsia"/>
                <w:noProof/>
              </w:rPr>
            </w:pPr>
            <w:r>
              <w:rPr>
                <w:noProof/>
              </w:rPr>
              <w:lastRenderedPageBreak/>
              <w:drawing>
                <wp:inline distT="0" distB="0" distL="0" distR="0" wp14:anchorId="30A797CA" wp14:editId="5306F469">
                  <wp:extent cx="2877077" cy="2844000"/>
                  <wp:effectExtent l="0" t="0" r="0" b="0"/>
                  <wp:docPr id="1" name="图表 1">
                    <a:extLst xmlns:a="http://schemas.openxmlformats.org/drawingml/2006/main">
                      <a:ext uri="{FF2B5EF4-FFF2-40B4-BE49-F238E27FC236}">
                        <a16:creationId xmlns:a16="http://schemas.microsoft.com/office/drawing/2014/main" id="{9AEEC12D-5C5A-4A5A-AB91-8E5D56019F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Pr>
                <w:noProof/>
              </w:rPr>
              <w:t xml:space="preserve"> </w:t>
            </w:r>
            <w:r>
              <w:rPr>
                <w:noProof/>
              </w:rPr>
              <w:drawing>
                <wp:inline distT="0" distB="0" distL="0" distR="0" wp14:anchorId="1C7EDEE8" wp14:editId="36B97739">
                  <wp:extent cx="2877077" cy="2844000"/>
                  <wp:effectExtent l="0" t="0" r="0" b="0"/>
                  <wp:docPr id="29" name="图表 29">
                    <a:extLst xmlns:a="http://schemas.openxmlformats.org/drawingml/2006/main">
                      <a:ext uri="{FF2B5EF4-FFF2-40B4-BE49-F238E27FC236}">
                        <a16:creationId xmlns:a16="http://schemas.microsoft.com/office/drawing/2014/main" id="{159F5C5B-6429-406C-8727-D80E023306A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Pr>
                <w:noProof/>
              </w:rPr>
              <w:t xml:space="preserve"> </w:t>
            </w:r>
            <w:r>
              <w:rPr>
                <w:noProof/>
              </w:rPr>
              <w:drawing>
                <wp:inline distT="0" distB="0" distL="0" distR="0" wp14:anchorId="49EEB8BD" wp14:editId="1642A4AF">
                  <wp:extent cx="2877077" cy="2844000"/>
                  <wp:effectExtent l="0" t="0" r="0" b="0"/>
                  <wp:docPr id="27" name="图表 27">
                    <a:extLst xmlns:a="http://schemas.openxmlformats.org/drawingml/2006/main">
                      <a:ext uri="{FF2B5EF4-FFF2-40B4-BE49-F238E27FC236}">
                        <a16:creationId xmlns:a16="http://schemas.microsoft.com/office/drawing/2014/main" id="{B1EE116F-DA43-4A58-861E-15C8E687C9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6B2E547" w14:textId="352BC2F3" w:rsidR="004E0E89" w:rsidRDefault="004E0E89">
            <w:pPr>
              <w:pStyle w:val="afff5"/>
              <w:ind w:firstLineChars="0" w:firstLine="0"/>
              <w:jc w:val="center"/>
              <w:rPr>
                <w:rFonts w:hint="eastAsia"/>
                <w:noProof/>
              </w:rPr>
            </w:pPr>
          </w:p>
        </w:tc>
      </w:tr>
    </w:tbl>
    <w:p w14:paraId="0B270927" w14:textId="349F388B" w:rsidR="004E0E89" w:rsidRDefault="004E0E89" w:rsidP="004E0E89">
      <w:pPr>
        <w:pStyle w:val="affe"/>
      </w:pPr>
      <w:bookmarkStart w:id="33" w:name="_Ref100865764"/>
      <w:r>
        <w:rPr>
          <w:rFonts w:hint="eastAsia"/>
        </w:rPr>
        <w:t>图</w:t>
      </w:r>
      <w:r>
        <w:rPr>
          <w:rFonts w:hint="eastAsia"/>
        </w:rPr>
        <w:fldChar w:fldCharType="begin"/>
      </w:r>
      <w:r>
        <w:rPr>
          <w:rFonts w:hint="eastAsia"/>
        </w:rPr>
        <w:instrText xml:space="preserve"> SEQ 图 \* ARABIC </w:instrText>
      </w:r>
      <w:r>
        <w:fldChar w:fldCharType="separate"/>
      </w:r>
      <w:r w:rsidR="00AD02AF">
        <w:rPr>
          <w:noProof/>
        </w:rPr>
        <w:t>1</w:t>
      </w:r>
      <w:r>
        <w:rPr>
          <w:rFonts w:hint="eastAsia"/>
        </w:rPr>
        <w:fldChar w:fldCharType="end"/>
      </w:r>
      <w:bookmarkEnd w:id="33"/>
      <w:r>
        <w:rPr>
          <w:rFonts w:hint="eastAsia"/>
        </w:rPr>
        <w:t xml:space="preserve"> </w:t>
      </w:r>
      <w:r w:rsidR="005C6063">
        <w:rPr>
          <w:rFonts w:hint="eastAsia"/>
        </w:rPr>
        <w:t>传统算法和改进算法在三个测试文件上的插入耗时</w:t>
      </w:r>
      <w:r w:rsidR="00923F35">
        <w:rPr>
          <w:rFonts w:hint="eastAsia"/>
        </w:rPr>
        <w:t>表现</w:t>
      </w:r>
    </w:p>
    <w:p w14:paraId="39A3D061" w14:textId="1BEFAB81" w:rsidR="007B7BCB" w:rsidRPr="003662CC" w:rsidRDefault="007B7BCB" w:rsidP="007B7BCB">
      <w:pPr>
        <w:pStyle w:val="afff5"/>
      </w:pPr>
      <w:r>
        <w:rPr>
          <w:rFonts w:hint="eastAsia"/>
          <w:noProof/>
        </w:rPr>
        <w:t>由</w:t>
      </w:r>
      <w:r>
        <w:rPr>
          <w:noProof/>
        </w:rPr>
        <w:fldChar w:fldCharType="begin"/>
      </w:r>
      <w:r>
        <w:rPr>
          <w:noProof/>
        </w:rPr>
        <w:instrText xml:space="preserve"> </w:instrText>
      </w:r>
      <w:r>
        <w:rPr>
          <w:rFonts w:hint="eastAsia"/>
          <w:noProof/>
        </w:rPr>
        <w:instrText>REF _Ref101379660 \h</w:instrText>
      </w:r>
      <w:r>
        <w:rPr>
          <w:noProof/>
        </w:rPr>
        <w:instrText xml:space="preserve"> </w:instrText>
      </w:r>
      <w:r>
        <w:rPr>
          <w:noProof/>
        </w:rPr>
      </w:r>
      <w:r>
        <w:rPr>
          <w:noProof/>
        </w:rPr>
        <w:fldChar w:fldCharType="separate"/>
      </w:r>
      <w:r w:rsidR="00AD02AF">
        <w:rPr>
          <w:rFonts w:hint="eastAsia"/>
        </w:rPr>
        <w:t>表</w:t>
      </w:r>
      <w:r w:rsidR="00AD02AF">
        <w:rPr>
          <w:noProof/>
        </w:rPr>
        <w:t>2</w:t>
      </w:r>
      <w:r>
        <w:rPr>
          <w:noProof/>
        </w:rPr>
        <w:fldChar w:fldCharType="end"/>
      </w:r>
      <w:r>
        <w:rPr>
          <w:rFonts w:hint="eastAsia"/>
          <w:noProof/>
        </w:rPr>
        <w:t>、</w:t>
      </w:r>
      <w:r>
        <w:rPr>
          <w:noProof/>
        </w:rPr>
        <w:fldChar w:fldCharType="begin"/>
      </w:r>
      <w:r>
        <w:rPr>
          <w:noProof/>
        </w:rPr>
        <w:instrText xml:space="preserve"> REF _Ref101379661 \h </w:instrText>
      </w:r>
      <w:r>
        <w:rPr>
          <w:noProof/>
        </w:rPr>
      </w:r>
      <w:r>
        <w:rPr>
          <w:noProof/>
        </w:rPr>
        <w:fldChar w:fldCharType="separate"/>
      </w:r>
      <w:r w:rsidR="00AD02AF">
        <w:rPr>
          <w:rFonts w:hint="eastAsia"/>
        </w:rPr>
        <w:t>表</w:t>
      </w:r>
      <w:r w:rsidR="00AD02AF">
        <w:rPr>
          <w:noProof/>
        </w:rPr>
        <w:t>3</w:t>
      </w:r>
      <w:r>
        <w:rPr>
          <w:noProof/>
        </w:rPr>
        <w:fldChar w:fldCharType="end"/>
      </w:r>
      <w:r>
        <w:rPr>
          <w:rFonts w:hint="eastAsia"/>
          <w:noProof/>
        </w:rPr>
        <w:t>、</w:t>
      </w:r>
      <w:r>
        <w:rPr>
          <w:noProof/>
        </w:rPr>
        <w:fldChar w:fldCharType="begin"/>
      </w:r>
      <w:r>
        <w:rPr>
          <w:noProof/>
        </w:rPr>
        <w:instrText xml:space="preserve"> REF _Ref101379662 \h </w:instrText>
      </w:r>
      <w:r>
        <w:rPr>
          <w:noProof/>
        </w:rPr>
      </w:r>
      <w:r>
        <w:rPr>
          <w:noProof/>
        </w:rPr>
        <w:fldChar w:fldCharType="separate"/>
      </w:r>
      <w:r w:rsidR="00AD02AF">
        <w:rPr>
          <w:rFonts w:hint="eastAsia"/>
        </w:rPr>
        <w:t>表</w:t>
      </w:r>
      <w:r w:rsidR="00AD02AF">
        <w:rPr>
          <w:noProof/>
        </w:rPr>
        <w:t>4</w:t>
      </w:r>
      <w:r>
        <w:rPr>
          <w:noProof/>
        </w:rPr>
        <w:fldChar w:fldCharType="end"/>
      </w:r>
      <w:r>
        <w:rPr>
          <w:rFonts w:hint="eastAsia"/>
          <w:noProof/>
        </w:rPr>
        <w:t>，分析两算法在三个测试文件上的插入耗时表现，绘制出</w:t>
      </w:r>
      <w:r>
        <w:rPr>
          <w:noProof/>
        </w:rPr>
        <w:fldChar w:fldCharType="begin"/>
      </w:r>
      <w:r>
        <w:rPr>
          <w:noProof/>
        </w:rPr>
        <w:instrText xml:space="preserve"> </w:instrText>
      </w:r>
      <w:r>
        <w:rPr>
          <w:rFonts w:hint="eastAsia"/>
          <w:noProof/>
        </w:rPr>
        <w:instrText>REF _Ref101380574 \h</w:instrText>
      </w:r>
      <w:r>
        <w:rPr>
          <w:noProof/>
        </w:rPr>
        <w:instrText xml:space="preserve"> </w:instrText>
      </w:r>
      <w:r>
        <w:rPr>
          <w:noProof/>
        </w:rPr>
      </w:r>
      <w:r>
        <w:rPr>
          <w:noProof/>
        </w:rPr>
        <w:fldChar w:fldCharType="separate"/>
      </w:r>
      <w:r w:rsidR="00AD02AF">
        <w:rPr>
          <w:rFonts w:hint="eastAsia"/>
        </w:rPr>
        <w:t>图</w:t>
      </w:r>
      <w:r w:rsidR="00AD02AF">
        <w:rPr>
          <w:noProof/>
        </w:rPr>
        <w:t>2</w:t>
      </w:r>
      <w:r>
        <w:rPr>
          <w:noProof/>
        </w:rPr>
        <w:fldChar w:fldCharType="end"/>
      </w:r>
      <w:r>
        <w:rPr>
          <w:rFonts w:hint="eastAsia"/>
          <w:noProof/>
        </w:rPr>
        <w:t>。由</w:t>
      </w:r>
      <w:r>
        <w:rPr>
          <w:noProof/>
        </w:rPr>
        <w:fldChar w:fldCharType="begin"/>
      </w:r>
      <w:r>
        <w:rPr>
          <w:noProof/>
        </w:rPr>
        <w:instrText xml:space="preserve"> </w:instrText>
      </w:r>
      <w:r>
        <w:rPr>
          <w:rFonts w:hint="eastAsia"/>
          <w:noProof/>
        </w:rPr>
        <w:instrText>REF _Ref101380574 \h</w:instrText>
      </w:r>
      <w:r>
        <w:rPr>
          <w:noProof/>
        </w:rPr>
        <w:instrText xml:space="preserve"> </w:instrText>
      </w:r>
      <w:r>
        <w:rPr>
          <w:noProof/>
        </w:rPr>
      </w:r>
      <w:r>
        <w:rPr>
          <w:noProof/>
        </w:rPr>
        <w:fldChar w:fldCharType="separate"/>
      </w:r>
      <w:r w:rsidR="00AD02AF">
        <w:rPr>
          <w:rFonts w:hint="eastAsia"/>
        </w:rPr>
        <w:t>图</w:t>
      </w:r>
      <w:r w:rsidR="00AD02AF">
        <w:rPr>
          <w:noProof/>
        </w:rPr>
        <w:t>2</w:t>
      </w:r>
      <w:r>
        <w:rPr>
          <w:noProof/>
        </w:rPr>
        <w:fldChar w:fldCharType="end"/>
      </w:r>
      <w:r>
        <w:rPr>
          <w:rFonts w:hint="eastAsia"/>
          <w:noProof/>
        </w:rPr>
        <w:t>可知，</w:t>
      </w:r>
      <w:r>
        <w:rPr>
          <w:rFonts w:hint="eastAsia"/>
          <w:noProof/>
        </w:rPr>
        <w:t>在误差允许范围内，可以认为传统算法和改进算法具有相同的查询效率，</w:t>
      </w:r>
      <w:r w:rsidR="00256823">
        <w:rPr>
          <w:rFonts w:hint="eastAsia"/>
          <w:noProof/>
        </w:rPr>
        <w:t>这是因为</w:t>
      </w:r>
      <w:r w:rsidR="00256823">
        <w:rPr>
          <w:rFonts w:hint="eastAsia"/>
          <w:noProof/>
        </w:rPr>
        <w:t>传统算法和改进算法的查询逻辑完全相同</w:t>
      </w:r>
      <w:r w:rsidR="00256823">
        <w:rPr>
          <w:rFonts w:hint="eastAsia"/>
          <w:noProof/>
        </w:rPr>
        <w:t>。此外，</w:t>
      </w:r>
      <w:r>
        <w:rPr>
          <w:rFonts w:hint="eastAsia"/>
          <w:noProof/>
        </w:rPr>
        <w:t>查询耗时随着测试文件规模的扩大而变长</w:t>
      </w:r>
      <w:r w:rsidR="0095416F">
        <w:rPr>
          <w:rFonts w:hint="eastAsia"/>
          <w:noProof/>
        </w:rPr>
        <w:t>，因为需要查询的</w:t>
      </w:r>
      <w:r w:rsidR="00AB095B">
        <w:rPr>
          <w:rFonts w:hint="eastAsia"/>
          <w:noProof/>
        </w:rPr>
        <w:t>元素个数</w:t>
      </w:r>
      <w:r w:rsidR="0095416F">
        <w:rPr>
          <w:rFonts w:hint="eastAsia"/>
          <w:noProof/>
        </w:rPr>
        <w:t>随之增加。</w:t>
      </w:r>
    </w:p>
    <w:p w14:paraId="3322B8FA" w14:textId="77777777" w:rsidR="007B7BCB" w:rsidRDefault="007B7BCB" w:rsidP="007B7BCB">
      <w:pPr>
        <w:pStyle w:val="afff5"/>
        <w:rPr>
          <w:rFonts w:hint="eastAsia"/>
        </w:rPr>
      </w:pPr>
    </w:p>
    <w:tbl>
      <w:tblPr>
        <w:tblStyle w:val="affc"/>
        <w:tblW w:w="97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76"/>
      </w:tblGrid>
      <w:tr w:rsidR="00923F35" w14:paraId="690E364F" w14:textId="77777777" w:rsidTr="00923F35">
        <w:trPr>
          <w:trHeight w:val="8277"/>
          <w:jc w:val="center"/>
        </w:trPr>
        <w:tc>
          <w:tcPr>
            <w:tcW w:w="9776" w:type="dxa"/>
            <w:hideMark/>
          </w:tcPr>
          <w:p w14:paraId="45C686BD" w14:textId="4A577E47" w:rsidR="00923F35" w:rsidRDefault="00923F35" w:rsidP="0020677D">
            <w:pPr>
              <w:pStyle w:val="afff5"/>
              <w:spacing w:line="240" w:lineRule="auto"/>
              <w:ind w:firstLineChars="0" w:firstLine="0"/>
              <w:jc w:val="center"/>
              <w:rPr>
                <w:rFonts w:hint="eastAsia"/>
                <w:noProof/>
              </w:rPr>
            </w:pPr>
            <w:r>
              <w:rPr>
                <w:noProof/>
              </w:rPr>
              <w:lastRenderedPageBreak/>
              <w:drawing>
                <wp:inline distT="0" distB="0" distL="0" distR="0" wp14:anchorId="6B603572" wp14:editId="3758C31F">
                  <wp:extent cx="2880000" cy="2844000"/>
                  <wp:effectExtent l="0" t="0" r="0" b="0"/>
                  <wp:docPr id="37" name="图表 37">
                    <a:extLst xmlns:a="http://schemas.openxmlformats.org/drawingml/2006/main">
                      <a:ext uri="{FF2B5EF4-FFF2-40B4-BE49-F238E27FC236}">
                        <a16:creationId xmlns:a16="http://schemas.microsoft.com/office/drawing/2014/main" id="{ACC9A675-9650-4CBC-8FF4-E442BFC828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Pr>
                <w:noProof/>
              </w:rPr>
              <w:t xml:space="preserve"> </w:t>
            </w:r>
            <w:r>
              <w:rPr>
                <w:noProof/>
              </w:rPr>
              <w:drawing>
                <wp:inline distT="0" distB="0" distL="0" distR="0" wp14:anchorId="3BAEA511" wp14:editId="03F0A97B">
                  <wp:extent cx="2880000" cy="2844000"/>
                  <wp:effectExtent l="0" t="0" r="0" b="0"/>
                  <wp:docPr id="38" name="图表 38">
                    <a:extLst xmlns:a="http://schemas.openxmlformats.org/drawingml/2006/main">
                      <a:ext uri="{FF2B5EF4-FFF2-40B4-BE49-F238E27FC236}">
                        <a16:creationId xmlns:a16="http://schemas.microsoft.com/office/drawing/2014/main" id="{E87C035D-32C9-4B92-ADD8-ED799027CC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Pr>
                <w:noProof/>
              </w:rPr>
              <w:t xml:space="preserve"> </w:t>
            </w:r>
            <w:r>
              <w:rPr>
                <w:noProof/>
              </w:rPr>
              <w:drawing>
                <wp:inline distT="0" distB="0" distL="0" distR="0" wp14:anchorId="19944E47" wp14:editId="71FF6C5B">
                  <wp:extent cx="2880000" cy="2844000"/>
                  <wp:effectExtent l="0" t="0" r="0" b="0"/>
                  <wp:docPr id="39" name="图表 39">
                    <a:extLst xmlns:a="http://schemas.openxmlformats.org/drawingml/2006/main">
                      <a:ext uri="{FF2B5EF4-FFF2-40B4-BE49-F238E27FC236}">
                        <a16:creationId xmlns:a16="http://schemas.microsoft.com/office/drawing/2014/main" id="{8EEBBE2D-4C6E-4467-8337-6ABD220533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C2BD819" w14:textId="77777777" w:rsidR="00923F35" w:rsidRDefault="00923F35" w:rsidP="0020677D">
            <w:pPr>
              <w:pStyle w:val="afff5"/>
              <w:ind w:firstLineChars="0" w:firstLine="0"/>
              <w:jc w:val="center"/>
              <w:rPr>
                <w:rFonts w:hint="eastAsia"/>
                <w:noProof/>
              </w:rPr>
            </w:pPr>
          </w:p>
        </w:tc>
      </w:tr>
    </w:tbl>
    <w:p w14:paraId="4F0E54A6" w14:textId="3C08B55F" w:rsidR="00A848D9" w:rsidRDefault="00923F35" w:rsidP="00E2286A">
      <w:pPr>
        <w:pStyle w:val="affe"/>
      </w:pPr>
      <w:bookmarkStart w:id="34" w:name="_Ref101380574"/>
      <w:r>
        <w:rPr>
          <w:rFonts w:hint="eastAsia"/>
        </w:rPr>
        <w:t>图</w:t>
      </w:r>
      <w:r>
        <w:rPr>
          <w:rFonts w:hint="eastAsia"/>
        </w:rPr>
        <w:fldChar w:fldCharType="begin"/>
      </w:r>
      <w:r>
        <w:rPr>
          <w:rFonts w:hint="eastAsia"/>
        </w:rPr>
        <w:instrText xml:space="preserve"> SEQ 图 \* ARABIC </w:instrText>
      </w:r>
      <w:r>
        <w:fldChar w:fldCharType="separate"/>
      </w:r>
      <w:r w:rsidR="00AD02AF">
        <w:rPr>
          <w:noProof/>
        </w:rPr>
        <w:t>2</w:t>
      </w:r>
      <w:r>
        <w:rPr>
          <w:rFonts w:hint="eastAsia"/>
        </w:rPr>
        <w:fldChar w:fldCharType="end"/>
      </w:r>
      <w:bookmarkEnd w:id="34"/>
      <w:r>
        <w:rPr>
          <w:rFonts w:hint="eastAsia"/>
        </w:rPr>
        <w:t xml:space="preserve"> 传统算法和改进算法在三个测试文件上的</w:t>
      </w:r>
      <w:r>
        <w:rPr>
          <w:rFonts w:hint="eastAsia"/>
        </w:rPr>
        <w:t>查询</w:t>
      </w:r>
      <w:r>
        <w:rPr>
          <w:rFonts w:hint="eastAsia"/>
        </w:rPr>
        <w:t>耗时表现</w:t>
      </w:r>
    </w:p>
    <w:p w14:paraId="3522D421" w14:textId="0A3F3568" w:rsidR="006F18E5" w:rsidRDefault="006F18E5" w:rsidP="006F18E5">
      <w:pPr>
        <w:pStyle w:val="afff5"/>
      </w:pPr>
      <w:r>
        <w:rPr>
          <w:rFonts w:hint="eastAsia"/>
        </w:rPr>
        <w:t>空间开销方面，</w:t>
      </w:r>
      <w:r w:rsidR="00B94F73">
        <w:rPr>
          <w:rFonts w:hint="eastAsia"/>
        </w:rPr>
        <w:t>使用</w:t>
      </w:r>
      <w:r w:rsidR="00B94F73">
        <w:rPr>
          <w:rFonts w:hint="eastAsia"/>
        </w:rPr>
        <w:t>V</w:t>
      </w:r>
      <w:r w:rsidR="00B94F73">
        <w:t>isual Studio 2019</w:t>
      </w:r>
      <w:r w:rsidR="00B94F73">
        <w:rPr>
          <w:rFonts w:hint="eastAsia"/>
        </w:rPr>
        <w:t>的调试界面的诊断工具观察内存占用情况，以使用</w:t>
      </w:r>
      <w:r w:rsidR="00B94F73">
        <w:rPr>
          <w:rFonts w:hint="eastAsia"/>
        </w:rPr>
        <w:t>m</w:t>
      </w:r>
      <w:r w:rsidR="00B94F73">
        <w:t>acos500000.txt</w:t>
      </w:r>
      <w:r w:rsidR="00B94F73">
        <w:rPr>
          <w:rFonts w:hint="eastAsia"/>
        </w:rPr>
        <w:t>测试文件、</w:t>
      </w:r>
      <w:r w:rsidR="00B94F73">
        <w:rPr>
          <w:rFonts w:hint="eastAsia"/>
        </w:rPr>
        <w:t>5</w:t>
      </w:r>
      <w:r w:rsidR="00B94F73">
        <w:t>0</w:t>
      </w:r>
      <w:r w:rsidR="00B94F73">
        <w:rPr>
          <w:rFonts w:hint="eastAsia"/>
        </w:rPr>
        <w:t>%</w:t>
      </w:r>
      <w:r w:rsidR="00B94F73">
        <w:rPr>
          <w:rFonts w:hint="eastAsia"/>
        </w:rPr>
        <w:t>哈希表负载率为例，</w:t>
      </w:r>
      <w:r w:rsidR="00B72941">
        <w:rPr>
          <w:rFonts w:hint="eastAsia"/>
        </w:rPr>
        <w:t>如</w:t>
      </w:r>
      <w:r w:rsidR="00B72941">
        <w:fldChar w:fldCharType="begin"/>
      </w:r>
      <w:r w:rsidR="00B72941">
        <w:instrText xml:space="preserve"> </w:instrText>
      </w:r>
      <w:r w:rsidR="00B72941">
        <w:rPr>
          <w:rFonts w:hint="eastAsia"/>
        </w:rPr>
        <w:instrText>REF _Ref101390723 \h</w:instrText>
      </w:r>
      <w:r w:rsidR="00B72941">
        <w:instrText xml:space="preserve"> </w:instrText>
      </w:r>
      <w:r w:rsidR="00B72941">
        <w:fldChar w:fldCharType="separate"/>
      </w:r>
      <w:r w:rsidR="00B72941">
        <w:rPr>
          <w:rFonts w:hint="eastAsia"/>
        </w:rPr>
        <w:t>图</w:t>
      </w:r>
      <w:r w:rsidR="00B72941">
        <w:rPr>
          <w:noProof/>
        </w:rPr>
        <w:t>2</w:t>
      </w:r>
      <w:r w:rsidR="00B72941">
        <w:fldChar w:fldCharType="end"/>
      </w:r>
      <w:r w:rsidR="00B72941">
        <w:rPr>
          <w:rFonts w:hint="eastAsia"/>
        </w:rPr>
        <w:t>所示。</w:t>
      </w:r>
      <w:r w:rsidR="00B94F73">
        <w:rPr>
          <w:rFonts w:hint="eastAsia"/>
        </w:rPr>
        <w:t>观察到传统算法内存占用最大值为</w:t>
      </w:r>
      <w:r w:rsidR="00B94F73">
        <w:rPr>
          <w:rFonts w:hint="eastAsia"/>
        </w:rPr>
        <w:t>3</w:t>
      </w:r>
      <w:r w:rsidR="00B94F73">
        <w:t>0</w:t>
      </w:r>
      <w:r w:rsidR="008E703F">
        <w:t>2</w:t>
      </w:r>
      <w:r w:rsidR="00B94F73">
        <w:t>MB</w:t>
      </w:r>
      <w:r w:rsidR="00B94F73">
        <w:rPr>
          <w:rFonts w:hint="eastAsia"/>
        </w:rPr>
        <w:t>，</w:t>
      </w:r>
      <w:r w:rsidR="008E703F">
        <w:rPr>
          <w:rFonts w:hint="eastAsia"/>
        </w:rPr>
        <w:t>而</w:t>
      </w:r>
      <w:r w:rsidR="00B94F73">
        <w:rPr>
          <w:rFonts w:hint="eastAsia"/>
        </w:rPr>
        <w:t>改进算法内存占用最大值为</w:t>
      </w:r>
      <w:r w:rsidR="00B94F73">
        <w:rPr>
          <w:rFonts w:hint="eastAsia"/>
        </w:rPr>
        <w:t>3</w:t>
      </w:r>
      <w:r w:rsidR="00B94F73">
        <w:t>2</w:t>
      </w:r>
      <w:r w:rsidR="008E703F">
        <w:t>6</w:t>
      </w:r>
      <w:r w:rsidR="00B94F73">
        <w:t>MB</w:t>
      </w:r>
      <w:r w:rsidR="00B94F73">
        <w:rPr>
          <w:rFonts w:hint="eastAsia"/>
        </w:rPr>
        <w:t>，</w:t>
      </w:r>
      <w:r w:rsidR="001E701D">
        <w:rPr>
          <w:rFonts w:hint="eastAsia"/>
        </w:rPr>
        <w:t>只比传统算法高</w:t>
      </w:r>
      <w:r w:rsidR="001E701D">
        <w:rPr>
          <w:rFonts w:hint="eastAsia"/>
        </w:rPr>
        <w:t>8%</w:t>
      </w:r>
      <w:r w:rsidR="001E701D">
        <w:rPr>
          <w:rFonts w:hint="eastAsia"/>
        </w:rPr>
        <w:t>，</w:t>
      </w:r>
      <w:r w:rsidR="00B94F73">
        <w:rPr>
          <w:rFonts w:hint="eastAsia"/>
        </w:rPr>
        <w:t>因此改进算法</w:t>
      </w:r>
      <w:r w:rsidR="001E701D">
        <w:rPr>
          <w:rFonts w:hint="eastAsia"/>
        </w:rPr>
        <w:t>引入的</w:t>
      </w:r>
      <w:r w:rsidR="00B94F73">
        <w:rPr>
          <w:rFonts w:hint="eastAsia"/>
        </w:rPr>
        <w:t>额外空间开销较小。</w:t>
      </w:r>
    </w:p>
    <w:p w14:paraId="0ED58E57" w14:textId="5A875AF6" w:rsidR="008E703F" w:rsidRDefault="008E703F" w:rsidP="008E703F">
      <w:pPr>
        <w:pStyle w:val="afff5"/>
        <w:ind w:firstLineChars="0" w:firstLine="0"/>
        <w:jc w:val="center"/>
      </w:pPr>
      <w:r>
        <w:rPr>
          <w:noProof/>
        </w:rPr>
        <w:drawing>
          <wp:inline distT="0" distB="0" distL="0" distR="0" wp14:anchorId="0036A19F" wp14:editId="4AE2EDFC">
            <wp:extent cx="4371429" cy="914286"/>
            <wp:effectExtent l="0" t="0" r="0" b="635"/>
            <wp:docPr id="42" name="图片 42" descr="图表, 漏斗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表, 漏斗图&#10;&#10;描述已自动生成"/>
                    <pic:cNvPicPr/>
                  </pic:nvPicPr>
                  <pic:blipFill>
                    <a:blip r:embed="rId23"/>
                    <a:stretch>
                      <a:fillRect/>
                    </a:stretch>
                  </pic:blipFill>
                  <pic:spPr>
                    <a:xfrm>
                      <a:off x="0" y="0"/>
                      <a:ext cx="4371429" cy="914286"/>
                    </a:xfrm>
                    <a:prstGeom prst="rect">
                      <a:avLst/>
                    </a:prstGeom>
                  </pic:spPr>
                </pic:pic>
              </a:graphicData>
            </a:graphic>
          </wp:inline>
        </w:drawing>
      </w:r>
      <w:r>
        <w:rPr>
          <w:noProof/>
        </w:rPr>
        <w:drawing>
          <wp:inline distT="0" distB="0" distL="0" distR="0" wp14:anchorId="12CADD70" wp14:editId="0B9DCC96">
            <wp:extent cx="4076190" cy="961905"/>
            <wp:effectExtent l="0" t="0" r="635" b="0"/>
            <wp:docPr id="41" name="图片 41" descr="图片包含 漏斗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片包含 漏斗图&#10;&#10;描述已自动生成"/>
                    <pic:cNvPicPr/>
                  </pic:nvPicPr>
                  <pic:blipFill>
                    <a:blip r:embed="rId24"/>
                    <a:stretch>
                      <a:fillRect/>
                    </a:stretch>
                  </pic:blipFill>
                  <pic:spPr>
                    <a:xfrm>
                      <a:off x="0" y="0"/>
                      <a:ext cx="4076190" cy="961905"/>
                    </a:xfrm>
                    <a:prstGeom prst="rect">
                      <a:avLst/>
                    </a:prstGeom>
                  </pic:spPr>
                </pic:pic>
              </a:graphicData>
            </a:graphic>
          </wp:inline>
        </w:drawing>
      </w:r>
    </w:p>
    <w:p w14:paraId="15B97067" w14:textId="3682B330" w:rsidR="008E703F" w:rsidRPr="008E703F" w:rsidRDefault="008E703F" w:rsidP="008E703F">
      <w:pPr>
        <w:pStyle w:val="affe"/>
        <w:rPr>
          <w:rFonts w:hint="eastAsia"/>
        </w:rPr>
      </w:pPr>
      <w:bookmarkStart w:id="35" w:name="_Ref101390723"/>
      <w:r>
        <w:rPr>
          <w:rFonts w:hint="eastAsia"/>
        </w:rPr>
        <w:t>图</w:t>
      </w:r>
      <w:r>
        <w:rPr>
          <w:rFonts w:hint="eastAsia"/>
        </w:rPr>
        <w:fldChar w:fldCharType="begin"/>
      </w:r>
      <w:r>
        <w:rPr>
          <w:rFonts w:hint="eastAsia"/>
        </w:rPr>
        <w:instrText xml:space="preserve"> SEQ 图 \* ARABIC </w:instrText>
      </w:r>
      <w:r>
        <w:fldChar w:fldCharType="separate"/>
      </w:r>
      <w:r>
        <w:rPr>
          <w:noProof/>
        </w:rPr>
        <w:t>2</w:t>
      </w:r>
      <w:r>
        <w:rPr>
          <w:rFonts w:hint="eastAsia"/>
        </w:rPr>
        <w:fldChar w:fldCharType="end"/>
      </w:r>
      <w:bookmarkEnd w:id="35"/>
      <w:r>
        <w:rPr>
          <w:rFonts w:hint="eastAsia"/>
        </w:rPr>
        <w:t xml:space="preserve"> </w:t>
      </w:r>
      <w:r w:rsidR="00EB300D">
        <w:rPr>
          <w:rFonts w:hint="eastAsia"/>
        </w:rPr>
        <w:t>传统算法</w:t>
      </w:r>
      <w:r w:rsidR="00026F30">
        <w:rPr>
          <w:rFonts w:hint="eastAsia"/>
        </w:rPr>
        <w:t>（上）</w:t>
      </w:r>
      <w:r w:rsidR="00EB300D">
        <w:rPr>
          <w:rFonts w:hint="eastAsia"/>
        </w:rPr>
        <w:t>和改进算法</w:t>
      </w:r>
      <w:r w:rsidR="00026F30">
        <w:rPr>
          <w:rFonts w:hint="eastAsia"/>
        </w:rPr>
        <w:t>（下）</w:t>
      </w:r>
      <w:r w:rsidR="00EB300D">
        <w:rPr>
          <w:rFonts w:hint="eastAsia"/>
        </w:rPr>
        <w:t>的内存占用情况</w:t>
      </w:r>
    </w:p>
    <w:p w14:paraId="67E5B8A0" w14:textId="073A8985" w:rsidR="009E4891" w:rsidRDefault="00647766" w:rsidP="00DE4704">
      <w:pPr>
        <w:pStyle w:val="10"/>
      </w:pPr>
      <w:bookmarkStart w:id="36" w:name="_Toc101391073"/>
      <w:r>
        <w:rPr>
          <w:rFonts w:hint="eastAsia"/>
        </w:rPr>
        <w:t>结论</w:t>
      </w:r>
      <w:bookmarkEnd w:id="36"/>
    </w:p>
    <w:p w14:paraId="31553629" w14:textId="0CEFC19F" w:rsidR="004A0F55" w:rsidRDefault="00247894" w:rsidP="0014236A">
      <w:pPr>
        <w:pStyle w:val="afff5"/>
        <w:rPr>
          <w:rFonts w:hint="eastAsia"/>
        </w:rPr>
      </w:pPr>
      <w:r>
        <w:rPr>
          <w:rFonts w:hint="eastAsia"/>
        </w:rPr>
        <w:t>理论分析和实验结果都表明，</w:t>
      </w:r>
      <w:r w:rsidR="0014236A">
        <w:rPr>
          <w:rFonts w:hint="eastAsia"/>
        </w:rPr>
        <w:t>本文提出的</w:t>
      </w:r>
      <w:r w:rsidR="0014236A">
        <w:rPr>
          <w:rFonts w:hint="eastAsia"/>
        </w:rPr>
        <w:t>C</w:t>
      </w:r>
      <w:r w:rsidR="0014236A">
        <w:t>uckoo Hashing</w:t>
      </w:r>
      <w:r w:rsidR="0014236A">
        <w:rPr>
          <w:rFonts w:hint="eastAsia"/>
        </w:rPr>
        <w:t>的改进插入算法</w:t>
      </w:r>
      <w:r w:rsidR="008E43F6">
        <w:rPr>
          <w:rFonts w:hint="eastAsia"/>
        </w:rPr>
        <w:t>能够通过</w:t>
      </w:r>
      <w:r w:rsidR="008E43F6" w:rsidRPr="008E43F6">
        <w:rPr>
          <w:rFonts w:hint="eastAsia"/>
        </w:rPr>
        <w:t>在预判过程中使用较少的计算和空间开销，消除插入过程中的大部分不必要开销</w:t>
      </w:r>
      <w:r w:rsidR="008E43F6">
        <w:rPr>
          <w:rFonts w:hint="eastAsia"/>
        </w:rPr>
        <w:t>，极大减少了插入操作的总体时间和系统资源开销，并使得插入操作耗时与哈希表负载率无关</w:t>
      </w:r>
      <w:r w:rsidR="001B6CFA">
        <w:rPr>
          <w:rFonts w:hint="eastAsia"/>
        </w:rPr>
        <w:t>，增强了</w:t>
      </w:r>
      <w:r w:rsidR="001B6CFA">
        <w:rPr>
          <w:rFonts w:hint="eastAsia"/>
        </w:rPr>
        <w:t>Cuckoo</w:t>
      </w:r>
      <w:r w:rsidR="001B6CFA">
        <w:t xml:space="preserve"> </w:t>
      </w:r>
      <w:r w:rsidR="001B6CFA">
        <w:rPr>
          <w:rFonts w:hint="eastAsia"/>
        </w:rPr>
        <w:t>Ha</w:t>
      </w:r>
      <w:r w:rsidR="001B6CFA">
        <w:t>shing</w:t>
      </w:r>
      <w:r w:rsidR="001B6CFA">
        <w:rPr>
          <w:rFonts w:hint="eastAsia"/>
        </w:rPr>
        <w:t>性能的稳定性。</w:t>
      </w:r>
    </w:p>
    <w:p w14:paraId="7381E0B9" w14:textId="2CF112D2" w:rsidR="0014236A" w:rsidRDefault="0014236A" w:rsidP="0014236A">
      <w:pPr>
        <w:pStyle w:val="afff5"/>
        <w:rPr>
          <w:rFonts w:hint="eastAsia"/>
        </w:rPr>
      </w:pPr>
      <w:r>
        <w:rPr>
          <w:rFonts w:hint="eastAsia"/>
        </w:rPr>
        <w:t>本文</w:t>
      </w:r>
      <w:r w:rsidR="009501D2">
        <w:rPr>
          <w:rFonts w:hint="eastAsia"/>
        </w:rPr>
        <w:t>提出的改进算法</w:t>
      </w:r>
      <w:r>
        <w:rPr>
          <w:rFonts w:hint="eastAsia"/>
        </w:rPr>
        <w:t>仍有一些</w:t>
      </w:r>
      <w:r w:rsidR="009501D2">
        <w:rPr>
          <w:rFonts w:hint="eastAsia"/>
        </w:rPr>
        <w:t>局限性</w:t>
      </w:r>
      <w:r>
        <w:rPr>
          <w:rFonts w:hint="eastAsia"/>
        </w:rPr>
        <w:t>，</w:t>
      </w:r>
      <w:r w:rsidR="00E564D2">
        <w:rPr>
          <w:rFonts w:hint="eastAsia"/>
        </w:rPr>
        <w:t>例如只适用于只使用</w:t>
      </w:r>
      <w:r w:rsidR="00E564D2">
        <w:rPr>
          <w:rFonts w:hint="eastAsia"/>
        </w:rPr>
        <w:t>2</w:t>
      </w:r>
      <w:r w:rsidR="00E564D2">
        <w:rPr>
          <w:rFonts w:hint="eastAsia"/>
        </w:rPr>
        <w:t>个哈希函数的</w:t>
      </w:r>
      <w:r w:rsidR="00E564D2">
        <w:rPr>
          <w:rFonts w:hint="eastAsia"/>
        </w:rPr>
        <w:t>C</w:t>
      </w:r>
      <w:r w:rsidR="00E564D2">
        <w:t>uckoo Hashing</w:t>
      </w:r>
      <w:r w:rsidR="00E564D2">
        <w:rPr>
          <w:rFonts w:hint="eastAsia"/>
        </w:rPr>
        <w:t>，只适用于在一个位置只存储一个元素的</w:t>
      </w:r>
      <w:r w:rsidR="00E564D2">
        <w:rPr>
          <w:rFonts w:hint="eastAsia"/>
        </w:rPr>
        <w:t>C</w:t>
      </w:r>
      <w:r w:rsidR="00E564D2">
        <w:t>uckoo Hashing</w:t>
      </w:r>
      <w:r w:rsidR="00E564D2">
        <w:rPr>
          <w:rFonts w:hint="eastAsia"/>
        </w:rPr>
        <w:t>。</w:t>
      </w:r>
      <w:r w:rsidR="00890937">
        <w:rPr>
          <w:rFonts w:hint="eastAsia"/>
        </w:rPr>
        <w:t>在</w:t>
      </w:r>
      <w:r w:rsidR="00FB0D41">
        <w:rPr>
          <w:rFonts w:hint="eastAsia"/>
        </w:rPr>
        <w:t>今后的研究中，将考虑把本文的改进思路应用于更一般的</w:t>
      </w:r>
      <w:r w:rsidR="00FB0D41">
        <w:rPr>
          <w:rFonts w:hint="eastAsia"/>
        </w:rPr>
        <w:t>C</w:t>
      </w:r>
      <w:r w:rsidR="00FB0D41">
        <w:t>uckoo Hashing</w:t>
      </w:r>
      <w:r w:rsidR="00FB0D41">
        <w:rPr>
          <w:rFonts w:hint="eastAsia"/>
        </w:rPr>
        <w:t>结构中。</w:t>
      </w:r>
    </w:p>
    <w:p w14:paraId="68BBA3AD" w14:textId="133F9433" w:rsidR="00363300" w:rsidRPr="00363300" w:rsidRDefault="00363300" w:rsidP="00363300">
      <w:pPr>
        <w:spacing w:before="400" w:after="400"/>
        <w:outlineLvl w:val="0"/>
        <w:rPr>
          <w:rFonts w:ascii="Arial" w:eastAsia="黑体" w:hAnsi="Arial"/>
          <w:b/>
          <w:bCs/>
          <w:sz w:val="32"/>
        </w:rPr>
      </w:pPr>
      <w:bookmarkStart w:id="37" w:name="_Toc101391074"/>
      <w:r w:rsidRPr="00363300">
        <w:rPr>
          <w:rFonts w:ascii="Arial" w:eastAsia="黑体" w:hAnsi="Arial" w:hint="eastAsia"/>
          <w:b/>
          <w:bCs/>
          <w:sz w:val="32"/>
        </w:rPr>
        <w:t>参考文献</w:t>
      </w:r>
      <w:bookmarkEnd w:id="37"/>
    </w:p>
    <w:p w14:paraId="0BCAF6A3" w14:textId="0954DC71" w:rsidR="002F6D56" w:rsidRPr="00CC134A" w:rsidRDefault="002F6D56" w:rsidP="002F6D56">
      <w:pPr>
        <w:pStyle w:val="a0"/>
        <w:rPr>
          <w:kern w:val="0"/>
          <w:szCs w:val="21"/>
        </w:rPr>
      </w:pPr>
      <w:bookmarkStart w:id="38" w:name="_Hlt127187993"/>
      <w:bookmarkStart w:id="39" w:name="_Ref119835916"/>
      <w:bookmarkStart w:id="40" w:name="_Ref127098874"/>
      <w:bookmarkEnd w:id="38"/>
      <w:r w:rsidRPr="00CC134A">
        <w:rPr>
          <w:kern w:val="0"/>
          <w:szCs w:val="21"/>
        </w:rPr>
        <w:t>R. Pagh</w:t>
      </w:r>
      <w:r w:rsidR="005F20E6" w:rsidRPr="00CC134A">
        <w:rPr>
          <w:kern w:val="0"/>
          <w:szCs w:val="21"/>
        </w:rPr>
        <w:t xml:space="preserve">, </w:t>
      </w:r>
      <w:r w:rsidRPr="00CC134A">
        <w:rPr>
          <w:kern w:val="0"/>
          <w:szCs w:val="21"/>
        </w:rPr>
        <w:t xml:space="preserve">F. Rodler, </w:t>
      </w:r>
      <w:r w:rsidRPr="00CC134A">
        <w:rPr>
          <w:kern w:val="0"/>
          <w:szCs w:val="21"/>
        </w:rPr>
        <w:t>"</w:t>
      </w:r>
      <w:r w:rsidRPr="00CC134A">
        <w:rPr>
          <w:kern w:val="0"/>
          <w:szCs w:val="21"/>
        </w:rPr>
        <w:t>Cuckoo hashing</w:t>
      </w:r>
      <w:r w:rsidRPr="00CC134A">
        <w:rPr>
          <w:kern w:val="0"/>
          <w:szCs w:val="21"/>
        </w:rPr>
        <w:t>"</w:t>
      </w:r>
      <w:r w:rsidR="00D653A3" w:rsidRPr="00CC134A">
        <w:rPr>
          <w:kern w:val="0"/>
          <w:szCs w:val="21"/>
        </w:rPr>
        <w:t>,</w:t>
      </w:r>
      <w:r w:rsidRPr="00CC134A">
        <w:rPr>
          <w:kern w:val="0"/>
          <w:szCs w:val="21"/>
        </w:rPr>
        <w:t xml:space="preserve"> Proc. ESA, </w:t>
      </w:r>
      <w:r w:rsidR="00351CC8" w:rsidRPr="00CC134A">
        <w:rPr>
          <w:kern w:val="0"/>
          <w:szCs w:val="21"/>
        </w:rPr>
        <w:t>2001, pages:</w:t>
      </w:r>
      <w:r w:rsidRPr="00CC134A">
        <w:rPr>
          <w:kern w:val="0"/>
          <w:szCs w:val="21"/>
        </w:rPr>
        <w:t xml:space="preserve"> 121–133</w:t>
      </w:r>
      <w:r w:rsidR="00351CC8" w:rsidRPr="00CC134A">
        <w:rPr>
          <w:kern w:val="0"/>
          <w:szCs w:val="21"/>
        </w:rPr>
        <w:t>.</w:t>
      </w:r>
    </w:p>
    <w:p w14:paraId="6B0D2A07" w14:textId="52A02E8C" w:rsidR="002F6D56" w:rsidRPr="00CC134A" w:rsidRDefault="002F6D56" w:rsidP="002F6D56">
      <w:pPr>
        <w:pStyle w:val="a0"/>
        <w:rPr>
          <w:kern w:val="0"/>
          <w:szCs w:val="21"/>
        </w:rPr>
      </w:pPr>
      <w:r w:rsidRPr="00CC134A">
        <w:rPr>
          <w:kern w:val="0"/>
          <w:szCs w:val="21"/>
        </w:rPr>
        <w:t>Yuanyuan Sun, Yu Hua, Song Jiang, Qiuyu Li, Shunde Cao, Pengfei Zuo, "SmartCuckoo: A Fast and Cost-Efficient Hashing Index Scheme for Cloud Storage Systems", Proceedings of USENIX Annual Technical Conference (USENIX ATC), 2017, pages: 553-566.</w:t>
      </w:r>
    </w:p>
    <w:p w14:paraId="19CA967B" w14:textId="48C9642B" w:rsidR="008F783C" w:rsidRPr="00CC134A" w:rsidRDefault="00351CC8" w:rsidP="008F783C">
      <w:pPr>
        <w:pStyle w:val="a0"/>
        <w:rPr>
          <w:kern w:val="0"/>
          <w:szCs w:val="21"/>
        </w:rPr>
      </w:pPr>
      <w:r w:rsidRPr="00CC134A">
        <w:rPr>
          <w:kern w:val="0"/>
          <w:szCs w:val="21"/>
        </w:rPr>
        <w:t>Qiuyu Li, Yu Hua, Wenbo He, Dan Feng, Zhenhua Nie, Yuanyuan Sun, "Necklace: An Efficient Cuckoo Hashing Scheme for Cloud Storage Services", Proceedings of IEEE/ACM International Symposium on Quality of Service (IWQoS), 2014, pages: 50-55</w:t>
      </w:r>
      <w:r w:rsidR="008F783C" w:rsidRPr="00CC134A">
        <w:rPr>
          <w:kern w:val="0"/>
          <w:szCs w:val="21"/>
        </w:rPr>
        <w:t>.</w:t>
      </w:r>
    </w:p>
    <w:p w14:paraId="04649480" w14:textId="3D3985E5" w:rsidR="002F6D56" w:rsidRPr="00CC134A" w:rsidRDefault="002F6D56" w:rsidP="002F6D56">
      <w:pPr>
        <w:pStyle w:val="a0"/>
        <w:rPr>
          <w:kern w:val="0"/>
          <w:szCs w:val="21"/>
        </w:rPr>
      </w:pPr>
      <w:r w:rsidRPr="00CC134A">
        <w:rPr>
          <w:kern w:val="0"/>
          <w:szCs w:val="21"/>
        </w:rPr>
        <w:t xml:space="preserve">Yu Hua, Hong Jiang, Dan Feng, "FAST: Near Real-time Searchable Data Analytics for the Cloud", Proceedings of the International Conference for High Performance Computing, Networking, Storage and Analysis (SC), 2014, </w:t>
      </w:r>
      <w:r w:rsidR="00351CC8" w:rsidRPr="00CC134A">
        <w:rPr>
          <w:kern w:val="0"/>
          <w:szCs w:val="21"/>
        </w:rPr>
        <w:t>p</w:t>
      </w:r>
      <w:r w:rsidRPr="00CC134A">
        <w:rPr>
          <w:kern w:val="0"/>
          <w:szCs w:val="21"/>
        </w:rPr>
        <w:t>ages: 754-765.</w:t>
      </w:r>
    </w:p>
    <w:p w14:paraId="21A19857" w14:textId="6C710D6C" w:rsidR="002F6D56" w:rsidRPr="00CC134A" w:rsidRDefault="002F6D56" w:rsidP="002F6D56">
      <w:pPr>
        <w:pStyle w:val="a0"/>
        <w:rPr>
          <w:kern w:val="0"/>
          <w:szCs w:val="21"/>
        </w:rPr>
      </w:pPr>
      <w:r w:rsidRPr="00CC134A">
        <w:rPr>
          <w:kern w:val="0"/>
          <w:szCs w:val="21"/>
        </w:rPr>
        <w:t>Yu Hua, Bin Xiao, Xue Liu, "NEST: Locality-aware Approximate Query Service for Cloud Computing", Proceedings of the 32nd IEEE International Conference on Computer Communications (INFOCOM), 2013, pages: 1327-1335.</w:t>
      </w:r>
    </w:p>
    <w:p w14:paraId="481CE13E" w14:textId="6A58EC5C" w:rsidR="005F20E6" w:rsidRPr="00CC134A" w:rsidRDefault="005F20E6" w:rsidP="002F6D56">
      <w:pPr>
        <w:pStyle w:val="a0"/>
        <w:rPr>
          <w:kern w:val="0"/>
          <w:szCs w:val="21"/>
        </w:rPr>
      </w:pPr>
      <w:bookmarkStart w:id="41" w:name="_Ref101386607"/>
      <w:r w:rsidRPr="00CC134A">
        <w:rPr>
          <w:kern w:val="0"/>
          <w:szCs w:val="21"/>
        </w:rPr>
        <w:t>A.</w:t>
      </w:r>
      <w:r w:rsidRPr="00CC134A">
        <w:rPr>
          <w:kern w:val="0"/>
          <w:szCs w:val="21"/>
        </w:rPr>
        <w:t xml:space="preserve"> </w:t>
      </w:r>
      <w:r w:rsidRPr="00CC134A">
        <w:rPr>
          <w:kern w:val="0"/>
          <w:szCs w:val="21"/>
        </w:rPr>
        <w:t>Kirsch, M.</w:t>
      </w:r>
      <w:r w:rsidRPr="00CC134A">
        <w:rPr>
          <w:kern w:val="0"/>
          <w:szCs w:val="21"/>
        </w:rPr>
        <w:t xml:space="preserve"> </w:t>
      </w:r>
      <w:r w:rsidRPr="00CC134A">
        <w:rPr>
          <w:kern w:val="0"/>
          <w:szCs w:val="21"/>
        </w:rPr>
        <w:t xml:space="preserve">Mitzenmacher, </w:t>
      </w:r>
      <w:r w:rsidRPr="00CC134A">
        <w:rPr>
          <w:kern w:val="0"/>
          <w:szCs w:val="21"/>
        </w:rPr>
        <w:t>U.</w:t>
      </w:r>
      <w:r w:rsidRPr="00CC134A">
        <w:rPr>
          <w:kern w:val="0"/>
          <w:szCs w:val="21"/>
        </w:rPr>
        <w:t xml:space="preserve"> Wieder</w:t>
      </w:r>
      <w:r w:rsidRPr="00CC134A">
        <w:rPr>
          <w:kern w:val="0"/>
          <w:szCs w:val="21"/>
        </w:rPr>
        <w:t>,</w:t>
      </w:r>
      <w:r w:rsidRPr="00CC134A">
        <w:rPr>
          <w:kern w:val="0"/>
          <w:szCs w:val="21"/>
        </w:rPr>
        <w:t xml:space="preserve"> </w:t>
      </w:r>
      <w:r w:rsidRPr="00CC134A">
        <w:rPr>
          <w:kern w:val="0"/>
          <w:szCs w:val="21"/>
        </w:rPr>
        <w:t>"</w:t>
      </w:r>
      <w:r w:rsidRPr="00CC134A">
        <w:rPr>
          <w:kern w:val="0"/>
          <w:szCs w:val="21"/>
        </w:rPr>
        <w:t>More robust hashing: Cuckoo hashing with a stash</w:t>
      </w:r>
      <w:r w:rsidRPr="00CC134A">
        <w:rPr>
          <w:kern w:val="0"/>
          <w:szCs w:val="21"/>
        </w:rPr>
        <w:t>",</w:t>
      </w:r>
      <w:r w:rsidRPr="00CC134A">
        <w:rPr>
          <w:kern w:val="0"/>
          <w:szCs w:val="21"/>
        </w:rPr>
        <w:t xml:space="preserve"> SIAM Journal on Computing, </w:t>
      </w:r>
      <w:r w:rsidRPr="00CC134A">
        <w:rPr>
          <w:kern w:val="0"/>
          <w:szCs w:val="21"/>
        </w:rPr>
        <w:t>2010</w:t>
      </w:r>
      <w:r w:rsidRPr="00CC134A">
        <w:rPr>
          <w:kern w:val="0"/>
          <w:szCs w:val="21"/>
        </w:rPr>
        <w:t xml:space="preserve">, </w:t>
      </w:r>
      <w:r w:rsidRPr="00CC134A">
        <w:rPr>
          <w:kern w:val="0"/>
          <w:szCs w:val="21"/>
        </w:rPr>
        <w:t xml:space="preserve">pages: </w:t>
      </w:r>
      <w:r w:rsidRPr="00CC134A">
        <w:rPr>
          <w:kern w:val="0"/>
          <w:szCs w:val="21"/>
        </w:rPr>
        <w:t>1543-1561.</w:t>
      </w:r>
      <w:bookmarkEnd w:id="41"/>
    </w:p>
    <w:p w14:paraId="7E0E23B9" w14:textId="50F1819E" w:rsidR="007178B3" w:rsidRPr="00CC134A" w:rsidRDefault="002F6D56" w:rsidP="002F6D56">
      <w:pPr>
        <w:pStyle w:val="a0"/>
        <w:rPr>
          <w:kern w:val="0"/>
          <w:szCs w:val="21"/>
        </w:rPr>
      </w:pPr>
      <w:r w:rsidRPr="00CC134A">
        <w:rPr>
          <w:kern w:val="0"/>
          <w:szCs w:val="21"/>
        </w:rPr>
        <w:t>B. Debnath, S. Sengupta,</w:t>
      </w:r>
      <w:r w:rsidR="005F20E6" w:rsidRPr="00CC134A">
        <w:rPr>
          <w:kern w:val="0"/>
          <w:szCs w:val="21"/>
        </w:rPr>
        <w:t xml:space="preserve"> </w:t>
      </w:r>
      <w:r w:rsidRPr="00CC134A">
        <w:rPr>
          <w:kern w:val="0"/>
          <w:szCs w:val="21"/>
        </w:rPr>
        <w:t xml:space="preserve">J. Li, </w:t>
      </w:r>
      <w:r w:rsidR="008F783C" w:rsidRPr="00CC134A">
        <w:rPr>
          <w:kern w:val="0"/>
          <w:szCs w:val="21"/>
        </w:rPr>
        <w:t>"</w:t>
      </w:r>
      <w:r w:rsidRPr="00CC134A">
        <w:rPr>
          <w:kern w:val="0"/>
          <w:szCs w:val="21"/>
        </w:rPr>
        <w:t>ChunkStash: speeding up inline storage deduplication using flash memory</w:t>
      </w:r>
      <w:r w:rsidR="008F783C" w:rsidRPr="00CC134A">
        <w:rPr>
          <w:kern w:val="0"/>
          <w:szCs w:val="21"/>
        </w:rPr>
        <w:t>"</w:t>
      </w:r>
      <w:r w:rsidRPr="00CC134A">
        <w:rPr>
          <w:kern w:val="0"/>
          <w:szCs w:val="21"/>
        </w:rPr>
        <w:t>, Proc. USENIX ATC, 2010</w:t>
      </w:r>
      <w:r w:rsidR="006E7011" w:rsidRPr="00CC134A">
        <w:rPr>
          <w:kern w:val="0"/>
          <w:szCs w:val="21"/>
        </w:rPr>
        <w:t>.</w:t>
      </w:r>
    </w:p>
    <w:p w14:paraId="1AD56EEE" w14:textId="6E76DE19" w:rsidR="008F783C" w:rsidRPr="00CC134A" w:rsidRDefault="008F783C" w:rsidP="008F783C">
      <w:pPr>
        <w:pStyle w:val="a0"/>
        <w:wordWrap w:val="0"/>
        <w:rPr>
          <w:kern w:val="0"/>
          <w:szCs w:val="21"/>
        </w:rPr>
      </w:pPr>
      <w:r w:rsidRPr="00CC134A">
        <w:rPr>
          <w:kern w:val="0"/>
          <w:szCs w:val="21"/>
        </w:rPr>
        <w:t>K</w:t>
      </w:r>
      <w:r w:rsidR="00F8499F" w:rsidRPr="00CC134A">
        <w:rPr>
          <w:kern w:val="0"/>
          <w:szCs w:val="21"/>
        </w:rPr>
        <w:t>.</w:t>
      </w:r>
      <w:r w:rsidRPr="00CC134A">
        <w:rPr>
          <w:kern w:val="0"/>
          <w:szCs w:val="21"/>
        </w:rPr>
        <w:t xml:space="preserve"> </w:t>
      </w:r>
      <w:r w:rsidRPr="00CC134A">
        <w:rPr>
          <w:kern w:val="0"/>
          <w:szCs w:val="21"/>
        </w:rPr>
        <w:t>Schwarz</w:t>
      </w:r>
      <w:r w:rsidRPr="00CC134A">
        <w:rPr>
          <w:kern w:val="0"/>
          <w:szCs w:val="21"/>
        </w:rPr>
        <w:t xml:space="preserve">. </w:t>
      </w:r>
      <w:r w:rsidR="001712C0" w:rsidRPr="00CC134A">
        <w:rPr>
          <w:kern w:val="0"/>
          <w:szCs w:val="21"/>
        </w:rPr>
        <w:t>"Cuckoo Hashing"</w:t>
      </w:r>
      <w:r w:rsidRPr="00CC134A">
        <w:rPr>
          <w:kern w:val="0"/>
          <w:szCs w:val="21"/>
        </w:rPr>
        <w:t>,</w:t>
      </w:r>
      <w:r w:rsidR="001712C0" w:rsidRPr="00CC134A">
        <w:rPr>
          <w:kern w:val="0"/>
          <w:szCs w:val="21"/>
        </w:rPr>
        <w:t xml:space="preserve"> </w:t>
      </w:r>
      <w:hyperlink r:id="rId25" w:history="1">
        <w:r w:rsidR="001712C0" w:rsidRPr="00CC134A">
          <w:rPr>
            <w:rStyle w:val="af"/>
            <w:kern w:val="0"/>
            <w:szCs w:val="21"/>
          </w:rPr>
          <w:t>http://web.stanford.edu/class/archive/cs/cs166/cs166.1216/lectures/07/Slides07.pdf</w:t>
        </w:r>
      </w:hyperlink>
      <w:r w:rsidRPr="00CC134A">
        <w:rPr>
          <w:kern w:val="0"/>
          <w:szCs w:val="21"/>
        </w:rPr>
        <w:t>, 2021.</w:t>
      </w:r>
    </w:p>
    <w:p w14:paraId="2A7F88D7" w14:textId="77777777" w:rsidR="007178B3" w:rsidRDefault="007178B3" w:rsidP="007178B3">
      <w:pPr>
        <w:spacing w:line="40" w:lineRule="exact"/>
        <w:rPr>
          <w:rFonts w:hint="eastAsia"/>
        </w:rPr>
      </w:pPr>
      <w:bookmarkStart w:id="42" w:name="_Hlt133999525"/>
      <w:bookmarkStart w:id="43" w:name="_Hlt133997595"/>
      <w:bookmarkStart w:id="44" w:name="_Hlt133996523"/>
      <w:bookmarkStart w:id="45" w:name="_Hlt134000930"/>
      <w:bookmarkEnd w:id="42"/>
      <w:bookmarkEnd w:id="43"/>
      <w:bookmarkEnd w:id="44"/>
      <w:bookmarkEnd w:id="45"/>
      <w:bookmarkEnd w:id="39"/>
      <w:bookmarkEnd w:id="40"/>
    </w:p>
    <w:p w14:paraId="7DAF284B" w14:textId="45EA501D" w:rsidR="00D87D4D" w:rsidRPr="00363300" w:rsidRDefault="00D87D4D" w:rsidP="00D87D4D">
      <w:pPr>
        <w:spacing w:before="400" w:after="400"/>
        <w:outlineLvl w:val="0"/>
        <w:rPr>
          <w:rFonts w:ascii="Arial" w:eastAsia="黑体" w:hAnsi="Arial"/>
          <w:b/>
          <w:bCs/>
          <w:sz w:val="32"/>
        </w:rPr>
      </w:pPr>
      <w:bookmarkStart w:id="46" w:name="_Toc101391075"/>
      <w:r>
        <w:rPr>
          <w:rFonts w:ascii="Arial" w:eastAsia="黑体" w:hAnsi="Arial" w:hint="eastAsia"/>
          <w:b/>
          <w:bCs/>
          <w:sz w:val="32"/>
        </w:rPr>
        <w:t>附录</w:t>
      </w:r>
      <w:bookmarkEnd w:id="46"/>
    </w:p>
    <w:p w14:paraId="25C02BB2" w14:textId="63915014" w:rsidR="007178B3" w:rsidRDefault="00D87D4D" w:rsidP="00D87D4D">
      <w:pPr>
        <w:pStyle w:val="afff5"/>
      </w:pPr>
      <w:r>
        <w:rPr>
          <w:rFonts w:hint="eastAsia"/>
        </w:rPr>
        <w:t>实验相关的源代码</w:t>
      </w:r>
      <w:r w:rsidR="006E3352">
        <w:rPr>
          <w:noProof/>
        </w:rPr>
        <mc:AlternateContent>
          <mc:Choice Requires="wps">
            <w:drawing>
              <wp:anchor distT="4294967294" distB="4294967294" distL="114300" distR="114300" simplePos="0" relativeHeight="251663872" behindDoc="0" locked="0" layoutInCell="1" allowOverlap="1" wp14:anchorId="7D434653" wp14:editId="20DCD582">
                <wp:simplePos x="0" y="0"/>
                <wp:positionH relativeFrom="column">
                  <wp:posOffset>895350</wp:posOffset>
                </wp:positionH>
                <wp:positionV relativeFrom="paragraph">
                  <wp:posOffset>9697084</wp:posOffset>
                </wp:positionV>
                <wp:extent cx="5760085" cy="0"/>
                <wp:effectExtent l="0" t="19050" r="12065" b="0"/>
                <wp:wrapNone/>
                <wp:docPr id="2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DA0BF" id="Line 18" o:spid="_x0000_s1026" style="position:absolute;left:0;text-align:left;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KXHAIAADY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KlVQpccAgAANgQAAA4AAAAAAAAAAAAAAAAALgIAAGRycy9lMm9Eb2MueG1sUEsBAi0A&#10;FAAGAAgAAAAhAHXoaGvdAAAADgEAAA8AAAAAAAAAAAAAAAAAdgQAAGRycy9kb3ducmV2LnhtbFBL&#10;BQYAAAAABAAEAPMAAACABQAAAAA=&#10;" strokeweight="3pt">
                <v:stroke linestyle="thinThin"/>
              </v:line>
            </w:pict>
          </mc:Fallback>
        </mc:AlternateContent>
      </w:r>
      <w:r>
        <w:rPr>
          <w:rFonts w:hint="eastAsia"/>
        </w:rPr>
        <w:t>、测试文件</w:t>
      </w:r>
      <w:r w:rsidR="008C544C">
        <w:rPr>
          <w:rFonts w:hint="eastAsia"/>
        </w:rPr>
        <w:t>已上传至</w:t>
      </w:r>
      <w:hyperlink r:id="rId26" w:history="1">
        <w:r w:rsidR="008C544C" w:rsidRPr="003D1654">
          <w:rPr>
            <w:rStyle w:val="af"/>
          </w:rPr>
          <w:t>https://gitee.com/zhang_jiarong/improved-cuckoo-hashing</w:t>
        </w:r>
      </w:hyperlink>
      <w:r w:rsidR="008C544C">
        <w:rPr>
          <w:rFonts w:hint="eastAsia"/>
        </w:rPr>
        <w:t>仓库中</w:t>
      </w:r>
      <w:r w:rsidR="005023FD">
        <w:rPr>
          <w:rFonts w:hint="eastAsia"/>
        </w:rPr>
        <w:t>。</w:t>
      </w:r>
    </w:p>
    <w:sectPr w:rsidR="007178B3" w:rsidSect="007178B3">
      <w:footnotePr>
        <w:numRestart w:val="eachPage"/>
      </w:footnotePr>
      <w:pgSz w:w="11906" w:h="16838"/>
      <w:pgMar w:top="1843" w:right="1416" w:bottom="1418" w:left="1531" w:header="851" w:footer="992" w:gutter="0"/>
      <w:cols w:space="720"/>
      <w:docGrid w:type="linesAndChars" w:linePitch="45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ABE099" w14:textId="77777777" w:rsidR="00B66A8F" w:rsidRDefault="00B66A8F">
      <w:r>
        <w:separator/>
      </w:r>
    </w:p>
  </w:endnote>
  <w:endnote w:type="continuationSeparator" w:id="0">
    <w:p w14:paraId="5A23C76F" w14:textId="77777777" w:rsidR="00B66A8F" w:rsidRDefault="00B66A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1A71B4C4-3224-4C97-97DA-4F28C9AB995B}"/>
    <w:embedBold r:id="rId2" w:subsetted="1" w:fontKey="{BE0A546B-8ABD-4F4F-93D2-C8ED6FA543B3}"/>
  </w:font>
  <w:font w:name="仿宋_GB2312">
    <w:altName w:val="仿宋"/>
    <w:charset w:val="86"/>
    <w:family w:val="modern"/>
    <w:pitch w:val="default"/>
    <w:sig w:usb0="00000000" w:usb1="0000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3" w:subsetted="1" w:fontKey="{0340875A-54A7-4453-818E-238953B7EEF7}"/>
    <w:embedBold r:id="rId4" w:subsetted="1" w:fontKey="{901CDD5C-9C22-4898-BC14-D2ECC4BF8646}"/>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embedRegular r:id="rId5" w:fontKey="{3648F68B-0C84-4228-9BFF-439F1793A851}"/>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embedRegular r:id="rId6" w:subsetted="1" w:fontKey="{EBC7931D-524E-4567-9CDD-423CC69C92CB}"/>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embedBold r:id="rId7" w:subsetted="1" w:fontKey="{B33D7AB4-BB89-491D-8A53-933AE834F94F}"/>
  </w:font>
  <w:font w:name="JetBrains Mono">
    <w:panose1 w:val="020B0509020102050004"/>
    <w:charset w:val="00"/>
    <w:family w:val="modern"/>
    <w:pitch w:val="fixed"/>
    <w:sig w:usb0="80000227" w:usb1="00001801" w:usb2="00000000" w:usb3="00000000" w:csb0="00000097" w:csb1="00000000"/>
    <w:embedRegular r:id="rId8" w:fontKey="{3067D915-B206-4977-9B51-4758107D7BB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D2197" w14:textId="71685530" w:rsidR="003F7D96" w:rsidRDefault="006E3352">
    <w:pPr>
      <w:pStyle w:val="affa"/>
      <w:jc w:val="center"/>
    </w:pPr>
    <w:r>
      <w:rPr>
        <w:noProof/>
      </w:rPr>
      <mc:AlternateContent>
        <mc:Choice Requires="wps">
          <w:drawing>
            <wp:anchor distT="4294967295" distB="4294967295" distL="114300" distR="114300" simplePos="0" relativeHeight="251653120" behindDoc="0" locked="0" layoutInCell="1" allowOverlap="1" wp14:anchorId="453FB61D" wp14:editId="500C2E37">
              <wp:simplePos x="0" y="0"/>
              <wp:positionH relativeFrom="column">
                <wp:posOffset>-106045</wp:posOffset>
              </wp:positionH>
              <wp:positionV relativeFrom="paragraph">
                <wp:posOffset>-47626</wp:posOffset>
              </wp:positionV>
              <wp:extent cx="582930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DB805" id="Line 5" o:spid="_x0000_s1026" style="position:absolute;left:0;text-align:left;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aP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"/>
          </w:pict>
        </mc:Fallback>
      </mc:AlternateContent>
    </w:r>
    <w:r w:rsidR="003F7D96">
      <w:fldChar w:fldCharType="begin"/>
    </w:r>
    <w:r w:rsidR="003F7D96">
      <w:instrText>PAGE   \* MERGEFORMAT</w:instrText>
    </w:r>
    <w:r w:rsidR="003F7D96">
      <w:fldChar w:fldCharType="separate"/>
    </w:r>
    <w:r w:rsidR="002B4749">
      <w:rPr>
        <w:noProof/>
      </w:rPr>
      <w:t>II</w:t>
    </w:r>
    <w:r w:rsidR="003F7D96">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441EA7" w14:textId="77777777" w:rsidR="00B66A8F" w:rsidRDefault="00B66A8F">
      <w:r>
        <w:separator/>
      </w:r>
    </w:p>
  </w:footnote>
  <w:footnote w:type="continuationSeparator" w:id="0">
    <w:p w14:paraId="27AF9947" w14:textId="77777777" w:rsidR="00B66A8F" w:rsidRDefault="00B66A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73252" w14:textId="77777777" w:rsidR="003F7D96" w:rsidRDefault="003F7D96">
    <w:pPr>
      <w:pStyle w:val="aff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657E8" w14:textId="3EECABA9" w:rsidR="003F7D96" w:rsidRDefault="006E3352">
    <w:pPr>
      <w:pStyle w:val="aff4"/>
      <w:pBdr>
        <w:bottom w:val="none" w:sz="0" w:space="0" w:color="auto"/>
      </w:pBdr>
    </w:pPr>
    <w:r>
      <w:rPr>
        <w:noProof/>
      </w:rPr>
      <mc:AlternateContent>
        <mc:Choice Requires="wpg">
          <w:drawing>
            <wp:anchor distT="0" distB="0" distL="114300" distR="114300" simplePos="0" relativeHeight="251654144" behindDoc="0" locked="0" layoutInCell="1" allowOverlap="1" wp14:anchorId="42DDB408" wp14:editId="0E431797">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559F8" w14:textId="77777777" w:rsidR="003F7D96" w:rsidRPr="00856955" w:rsidRDefault="003F7D96">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DB408" id="Group 7" o:spid="_x0000_s1026" style="position:absolute;left:0;text-align:left;margin-left:-2.9pt;margin-top:7.75pt;width:450.15pt;height:30.35pt;z-index:25165414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">
              <v:line id="Line 2" o:spid="_x0000_s1027"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" strokeweight="3pt">
                <v:stroke linestyle="thinThin"/>
              </v:line>
              <v:rect id="Rectangle 3" o:spid="_x0000_s1028"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cwgAAANsAAAAPAAAAZHJzL2Rvd25yZXYueG1sRE9Na8JA&#10;EL0L/odlhF5ENy0i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BwN/EcwgAAANsAAAAPAAAA&#10;AAAAAAAAAAAAAAcCAABkcnMvZG93bnJldi54bWxQSwUGAAAAAAMAAwC3AAAA9gIAAAAA&#10;" filled="f" stroked="f">
                <v:textbox>
                  <w:txbxContent>
                    <w:p w14:paraId="447559F8" w14:textId="77777777" w:rsidR="003F7D96" w:rsidRPr="00856955" w:rsidRDefault="003F7D96">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v:textbox>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lvl w:ilvl="0">
      <w:start w:val="1"/>
      <w:numFmt w:val="bullet"/>
      <w:pStyle w:val="a"/>
      <w:lvlText w:val=""/>
      <w:lvlJc w:val="left"/>
      <w:pPr>
        <w:tabs>
          <w:tab w:val="num" w:pos="3738"/>
        </w:tabs>
        <w:ind w:left="3738" w:hanging="420"/>
      </w:pPr>
      <w:rPr>
        <w:rFonts w:ascii="Wingdings" w:hAnsi="Wingdings" w:hint="default"/>
      </w:rPr>
    </w:lvl>
  </w:abstractNum>
  <w:abstractNum w:abstractNumId="1" w15:restartNumberingAfterBreak="0">
    <w:nsid w:val="00000008"/>
    <w:multiLevelType w:val="multilevel"/>
    <w:tmpl w:val="34F4059A"/>
    <w:lvl w:ilvl="0">
      <w:start w:val="1"/>
      <w:numFmt w:val="decimal"/>
      <w:pStyle w:val="a0"/>
      <w:lvlText w:val="[%1]"/>
      <w:lvlJc w:val="left"/>
      <w:pPr>
        <w:ind w:left="510" w:hanging="510"/>
      </w:pPr>
      <w:rPr>
        <w:rFonts w:ascii="宋体" w:eastAsia="宋体" w:hAnsi="宋体" w:hint="eastAsia"/>
      </w:rPr>
    </w:lvl>
    <w:lvl w:ilvl="1">
      <w:start w:val="1"/>
      <w:numFmt w:val="lowerLetter"/>
      <w:lvlText w:val="%2)"/>
      <w:lvlJc w:val="left"/>
      <w:pPr>
        <w:tabs>
          <w:tab w:val="num" w:pos="840"/>
        </w:tabs>
        <w:ind w:left="840" w:hanging="420"/>
      </w:pPr>
      <w:rPr>
        <w:rFonts w:hint="eastAsia"/>
      </w:rPr>
    </w:lvl>
    <w:lvl w:ilvl="2">
      <w:start w:val="1"/>
      <w:numFmt w:val="decimal"/>
      <w:lvlText w:val="%3."/>
      <w:lvlJc w:val="left"/>
      <w:pPr>
        <w:ind w:left="900" w:hanging="420"/>
      </w:p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2"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15:restartNumberingAfterBreak="0">
    <w:nsid w:val="00000014"/>
    <w:multiLevelType w:val="multilevel"/>
    <w:tmpl w:val="E8104230"/>
    <w:lvl w:ilvl="0">
      <w:start w:val="1"/>
      <w:numFmt w:val="chineseCountingThousand"/>
      <w:pStyle w:val="10"/>
      <w:lvlText w:val="%1．"/>
      <w:lvlJc w:val="left"/>
      <w:pPr>
        <w:tabs>
          <w:tab w:val="num" w:pos="601"/>
        </w:tabs>
        <w:ind w:left="652" w:hanging="652"/>
      </w:pPr>
      <w:rPr>
        <w:rFonts w:hint="eastAsia"/>
      </w:rPr>
    </w:lvl>
    <w:lvl w:ilvl="1">
      <w:start w:val="1"/>
      <w:numFmt w:val="decimal"/>
      <w:pStyle w:val="2"/>
      <w:isLgl/>
      <w:lvlText w:val="%1.%2"/>
      <w:lvlJc w:val="left"/>
      <w:pPr>
        <w:tabs>
          <w:tab w:val="num" w:pos="720"/>
        </w:tabs>
        <w:ind w:left="576" w:hanging="576"/>
      </w:pPr>
      <w:rPr>
        <w:rFonts w:hint="eastAsia"/>
      </w:rPr>
    </w:lvl>
    <w:lvl w:ilvl="2">
      <w:start w:val="1"/>
      <w:numFmt w:val="decimal"/>
      <w:pStyle w:val="30"/>
      <w:isLgl/>
      <w:lvlText w:val="%1.%2.%3"/>
      <w:lvlJc w:val="left"/>
      <w:pPr>
        <w:tabs>
          <w:tab w:val="num" w:pos="1080"/>
        </w:tabs>
        <w:ind w:left="720" w:hanging="720"/>
      </w:pPr>
      <w:rPr>
        <w:rFonts w:hint="eastAsia"/>
      </w:rPr>
    </w:lvl>
    <w:lvl w:ilvl="3">
      <w:start w:val="1"/>
      <w:numFmt w:val="decimal"/>
      <w:pStyle w:val="4"/>
      <w:isLgl/>
      <w:lvlText w:val="%4."/>
      <w:lvlJc w:val="left"/>
      <w:pPr>
        <w:tabs>
          <w:tab w:val="num" w:pos="3558"/>
        </w:tabs>
        <w:ind w:left="3558" w:hanging="864"/>
      </w:pPr>
      <w:rPr>
        <w:rFonts w:hint="eastAsia"/>
      </w:rPr>
    </w:lvl>
    <w:lvl w:ilvl="4">
      <w:start w:val="1"/>
      <w:numFmt w:val="decimal"/>
      <w:isLgl/>
      <w:lvlText w:val="%1.%2.%3.%4.%5"/>
      <w:lvlJc w:val="left"/>
      <w:pPr>
        <w:tabs>
          <w:tab w:val="num" w:pos="1008"/>
        </w:tabs>
        <w:ind w:left="1008" w:hanging="1008"/>
      </w:pPr>
      <w:rPr>
        <w:rFonts w:hint="eastAsia"/>
      </w:rPr>
    </w:lvl>
    <w:lvl w:ilvl="5">
      <w:start w:val="1"/>
      <w:numFmt w:val="decimal"/>
      <w:pStyle w:val="6"/>
      <w:isLgl/>
      <w:lvlText w:val="%1.%2.%3.%4.%5.%6"/>
      <w:lvlJc w:val="left"/>
      <w:pPr>
        <w:tabs>
          <w:tab w:val="num" w:pos="1152"/>
        </w:tabs>
        <w:ind w:left="1152" w:hanging="1152"/>
      </w:pPr>
      <w:rPr>
        <w:rFonts w:hint="eastAsia"/>
      </w:rPr>
    </w:lvl>
    <w:lvl w:ilvl="6">
      <w:start w:val="1"/>
      <w:numFmt w:val="decimal"/>
      <w:pStyle w:val="7"/>
      <w:isLgl/>
      <w:lvlText w:val="%1.%2.%3.%4.%5.%6.%7"/>
      <w:lvlJc w:val="left"/>
      <w:pPr>
        <w:tabs>
          <w:tab w:val="num" w:pos="1296"/>
        </w:tabs>
        <w:ind w:left="1296" w:hanging="1296"/>
      </w:pPr>
      <w:rPr>
        <w:rFonts w:hint="eastAsia"/>
      </w:rPr>
    </w:lvl>
    <w:lvl w:ilvl="7">
      <w:start w:val="1"/>
      <w:numFmt w:val="decimal"/>
      <w:pStyle w:val="8"/>
      <w:isLgl/>
      <w:lvlText w:val="%1.%2.%3.%4.%5.%6.%7.%8"/>
      <w:lvlJc w:val="left"/>
      <w:pPr>
        <w:tabs>
          <w:tab w:val="num" w:pos="1440"/>
        </w:tabs>
        <w:ind w:left="1440" w:hanging="1440"/>
      </w:pPr>
      <w:rPr>
        <w:rFonts w:hint="eastAsia"/>
      </w:rPr>
    </w:lvl>
    <w:lvl w:ilvl="8">
      <w:start w:val="1"/>
      <w:numFmt w:val="decimal"/>
      <w:pStyle w:val="9"/>
      <w:isLgl/>
      <w:lvlText w:val="%1.%2.%3.%4.%5.%6.%7.%8.%9"/>
      <w:lvlJc w:val="left"/>
      <w:pPr>
        <w:tabs>
          <w:tab w:val="num" w:pos="1584"/>
        </w:tabs>
        <w:ind w:left="1584" w:hanging="1584"/>
      </w:pPr>
      <w:rPr>
        <w:rFonts w:hint="eastAsia"/>
      </w:rPr>
    </w:lvl>
  </w:abstractNum>
  <w:abstractNum w:abstractNumId="8" w15:restartNumberingAfterBreak="0">
    <w:nsid w:val="015A0EA5"/>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043510F4"/>
    <w:multiLevelType w:val="hybridMultilevel"/>
    <w:tmpl w:val="50BC9240"/>
    <w:lvl w:ilvl="0" w:tplc="DF0687D4">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4E97C63"/>
    <w:multiLevelType w:val="hybridMultilevel"/>
    <w:tmpl w:val="8466E536"/>
    <w:lvl w:ilvl="0" w:tplc="FFFFFFFF">
      <w:start w:val="1"/>
      <w:numFmt w:val="decimal"/>
      <w:lvlText w:val="%1."/>
      <w:lvlJc w:val="left"/>
      <w:pPr>
        <w:ind w:left="360" w:hanging="360"/>
      </w:pPr>
      <w:rPr>
        <w:rFonts w:hint="default"/>
      </w:rPr>
    </w:lvl>
    <w:lvl w:ilvl="1" w:tplc="FFFFFFFF">
      <w:start w:val="1"/>
      <w:numFmt w:val="decimalEnclosedCircle"/>
      <w:lvlText w:val="%2"/>
      <w:lvlJc w:val="left"/>
      <w:pPr>
        <w:ind w:left="780" w:hanging="360"/>
      </w:pPr>
      <w:rPr>
        <w:rFonts w:ascii="宋体" w:eastAsia="宋体" w:hAnsi="宋体" w:cs="Times New Roman"/>
      </w:rPr>
    </w:lvl>
    <w:lvl w:ilvl="2" w:tplc="FFFFFFFF">
      <w:start w:val="1"/>
      <w:numFmt w:val="decimal"/>
      <w:lvlText w:val="%3)"/>
      <w:lvlJc w:val="left"/>
      <w:pPr>
        <w:ind w:left="1200" w:hanging="360"/>
      </w:pPr>
      <w:rPr>
        <w:rFonts w:hint="default"/>
      </w:r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1" w15:restartNumberingAfterBreak="0">
    <w:nsid w:val="05DD2E6B"/>
    <w:multiLevelType w:val="hybridMultilevel"/>
    <w:tmpl w:val="8466E536"/>
    <w:lvl w:ilvl="0" w:tplc="0409000F">
      <w:start w:val="1"/>
      <w:numFmt w:val="decimal"/>
      <w:lvlText w:val="%1."/>
      <w:lvlJc w:val="left"/>
      <w:pPr>
        <w:ind w:left="360" w:hanging="360"/>
      </w:pPr>
      <w:rPr>
        <w:rFonts w:hint="default"/>
      </w:rPr>
    </w:lvl>
    <w:lvl w:ilvl="1" w:tplc="981E5986">
      <w:start w:val="1"/>
      <w:numFmt w:val="decimalEnclosedCircle"/>
      <w:lvlText w:val="%2"/>
      <w:lvlJc w:val="left"/>
      <w:pPr>
        <w:ind w:left="780" w:hanging="360"/>
      </w:pPr>
      <w:rPr>
        <w:rFonts w:ascii="宋体" w:eastAsia="宋体" w:hAnsi="宋体" w:cs="Times New Roman"/>
      </w:rPr>
    </w:lvl>
    <w:lvl w:ilvl="2" w:tplc="AEC4198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BCD7824"/>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15:restartNumberingAfterBreak="0">
    <w:nsid w:val="134C7489"/>
    <w:multiLevelType w:val="hybridMultilevel"/>
    <w:tmpl w:val="8466E536"/>
    <w:lvl w:ilvl="0" w:tplc="FFFFFFFF">
      <w:start w:val="1"/>
      <w:numFmt w:val="decimal"/>
      <w:lvlText w:val="%1."/>
      <w:lvlJc w:val="left"/>
      <w:pPr>
        <w:ind w:left="360" w:hanging="360"/>
      </w:pPr>
      <w:rPr>
        <w:rFonts w:hint="default"/>
      </w:rPr>
    </w:lvl>
    <w:lvl w:ilvl="1" w:tplc="FFFFFFFF">
      <w:start w:val="1"/>
      <w:numFmt w:val="decimalEnclosedCircle"/>
      <w:lvlText w:val="%2"/>
      <w:lvlJc w:val="left"/>
      <w:pPr>
        <w:ind w:left="780" w:hanging="360"/>
      </w:pPr>
      <w:rPr>
        <w:rFonts w:ascii="宋体" w:eastAsia="宋体" w:hAnsi="宋体" w:cs="Times New Roman"/>
      </w:rPr>
    </w:lvl>
    <w:lvl w:ilvl="2" w:tplc="FFFFFFFF">
      <w:start w:val="1"/>
      <w:numFmt w:val="decimal"/>
      <w:lvlText w:val="%3)"/>
      <w:lvlJc w:val="left"/>
      <w:pPr>
        <w:ind w:left="1200" w:hanging="360"/>
      </w:pPr>
      <w:rPr>
        <w:rFonts w:hint="default"/>
      </w:r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4" w15:restartNumberingAfterBreak="0">
    <w:nsid w:val="1AC52F80"/>
    <w:multiLevelType w:val="hybridMultilevel"/>
    <w:tmpl w:val="AD58AB9C"/>
    <w:lvl w:ilvl="0" w:tplc="FFFFFFFF">
      <w:start w:val="1"/>
      <w:numFmt w:val="decimal"/>
      <w:lvlText w:val="(%1)"/>
      <w:lvlJc w:val="left"/>
      <w:rPr>
        <w:rFonts w:hint="eastAsia"/>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5" w15:restartNumberingAfterBreak="0">
    <w:nsid w:val="1BE97C11"/>
    <w:multiLevelType w:val="hybridMultilevel"/>
    <w:tmpl w:val="BC94FC5A"/>
    <w:lvl w:ilvl="0" w:tplc="16DA1BB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CEC496D"/>
    <w:multiLevelType w:val="hybridMultilevel"/>
    <w:tmpl w:val="8466E536"/>
    <w:lvl w:ilvl="0" w:tplc="FFFFFFFF">
      <w:start w:val="1"/>
      <w:numFmt w:val="decimal"/>
      <w:lvlText w:val="%1."/>
      <w:lvlJc w:val="left"/>
      <w:pPr>
        <w:ind w:left="360" w:hanging="360"/>
      </w:pPr>
      <w:rPr>
        <w:rFonts w:hint="default"/>
      </w:rPr>
    </w:lvl>
    <w:lvl w:ilvl="1" w:tplc="FFFFFFFF">
      <w:start w:val="1"/>
      <w:numFmt w:val="decimalEnclosedCircle"/>
      <w:lvlText w:val="%2"/>
      <w:lvlJc w:val="left"/>
      <w:pPr>
        <w:ind w:left="780" w:hanging="360"/>
      </w:pPr>
      <w:rPr>
        <w:rFonts w:ascii="宋体" w:eastAsia="宋体" w:hAnsi="宋体" w:cs="Times New Roman"/>
      </w:rPr>
    </w:lvl>
    <w:lvl w:ilvl="2" w:tplc="FFFFFFFF">
      <w:start w:val="1"/>
      <w:numFmt w:val="decimal"/>
      <w:lvlText w:val="%3)"/>
      <w:lvlJc w:val="left"/>
      <w:pPr>
        <w:ind w:left="1200" w:hanging="360"/>
      </w:pPr>
      <w:rPr>
        <w:rFonts w:hint="default"/>
      </w:r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7" w15:restartNumberingAfterBreak="0">
    <w:nsid w:val="22501216"/>
    <w:multiLevelType w:val="hybridMultilevel"/>
    <w:tmpl w:val="641CFC34"/>
    <w:lvl w:ilvl="0" w:tplc="A928D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4691B52"/>
    <w:multiLevelType w:val="hybridMultilevel"/>
    <w:tmpl w:val="AD58AB9C"/>
    <w:lvl w:ilvl="0" w:tplc="FFFFFFFF">
      <w:start w:val="1"/>
      <w:numFmt w:val="decimal"/>
      <w:lvlText w:val="(%1)"/>
      <w:lvlJc w:val="left"/>
      <w:rPr>
        <w:rFonts w:hint="eastAsia"/>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9" w15:restartNumberingAfterBreak="0">
    <w:nsid w:val="2CC95839"/>
    <w:multiLevelType w:val="hybridMultilevel"/>
    <w:tmpl w:val="AD58AB9C"/>
    <w:lvl w:ilvl="0" w:tplc="FFFFFFFF">
      <w:start w:val="1"/>
      <w:numFmt w:val="decimal"/>
      <w:lvlText w:val="(%1)"/>
      <w:lvlJc w:val="left"/>
      <w:rPr>
        <w:rFonts w:hint="eastAsia"/>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0" w15:restartNumberingAfterBreak="0">
    <w:nsid w:val="304753C5"/>
    <w:multiLevelType w:val="hybridMultilevel"/>
    <w:tmpl w:val="AD58AB9C"/>
    <w:lvl w:ilvl="0" w:tplc="FFFFFFFF">
      <w:start w:val="1"/>
      <w:numFmt w:val="decimal"/>
      <w:lvlText w:val="(%1)"/>
      <w:lvlJc w:val="left"/>
      <w:rPr>
        <w:rFonts w:hint="eastAsia"/>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1" w15:restartNumberingAfterBreak="0">
    <w:nsid w:val="344E5C55"/>
    <w:multiLevelType w:val="hybridMultilevel"/>
    <w:tmpl w:val="8466E536"/>
    <w:lvl w:ilvl="0" w:tplc="FFFFFFFF">
      <w:start w:val="1"/>
      <w:numFmt w:val="decimal"/>
      <w:lvlText w:val="%1."/>
      <w:lvlJc w:val="left"/>
      <w:pPr>
        <w:ind w:left="360" w:hanging="360"/>
      </w:pPr>
      <w:rPr>
        <w:rFonts w:hint="default"/>
      </w:rPr>
    </w:lvl>
    <w:lvl w:ilvl="1" w:tplc="FFFFFFFF">
      <w:start w:val="1"/>
      <w:numFmt w:val="decimalEnclosedCircle"/>
      <w:lvlText w:val="%2"/>
      <w:lvlJc w:val="left"/>
      <w:pPr>
        <w:ind w:left="780" w:hanging="360"/>
      </w:pPr>
      <w:rPr>
        <w:rFonts w:ascii="宋体" w:eastAsia="宋体" w:hAnsi="宋体" w:cs="Times New Roman"/>
      </w:rPr>
    </w:lvl>
    <w:lvl w:ilvl="2" w:tplc="FFFFFFFF">
      <w:start w:val="1"/>
      <w:numFmt w:val="decimal"/>
      <w:lvlText w:val="%3)"/>
      <w:lvlJc w:val="left"/>
      <w:pPr>
        <w:ind w:left="1200" w:hanging="360"/>
      </w:pPr>
      <w:rPr>
        <w:rFonts w:hint="default"/>
      </w:r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2" w15:restartNumberingAfterBreak="0">
    <w:nsid w:val="3CFC5897"/>
    <w:multiLevelType w:val="hybridMultilevel"/>
    <w:tmpl w:val="AD58AB9C"/>
    <w:lvl w:ilvl="0" w:tplc="FFFFFFFF">
      <w:start w:val="1"/>
      <w:numFmt w:val="decimal"/>
      <w:lvlText w:val="(%1)"/>
      <w:lvlJc w:val="left"/>
      <w:rPr>
        <w:rFonts w:hint="eastAsia"/>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3" w15:restartNumberingAfterBreak="0">
    <w:nsid w:val="46963212"/>
    <w:multiLevelType w:val="hybridMultilevel"/>
    <w:tmpl w:val="93B0688A"/>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9B032F6"/>
    <w:multiLevelType w:val="hybridMultilevel"/>
    <w:tmpl w:val="AD58AB9C"/>
    <w:lvl w:ilvl="0" w:tplc="FFFFFFFF">
      <w:start w:val="1"/>
      <w:numFmt w:val="decimal"/>
      <w:lvlText w:val="(%1)"/>
      <w:lvlJc w:val="left"/>
      <w:rPr>
        <w:rFonts w:hint="eastAsia"/>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5" w15:restartNumberingAfterBreak="0">
    <w:nsid w:val="54CB40C8"/>
    <w:multiLevelType w:val="hybridMultilevel"/>
    <w:tmpl w:val="07E2C0C2"/>
    <w:lvl w:ilvl="0" w:tplc="FFFFFFFF">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D194343"/>
    <w:multiLevelType w:val="hybridMultilevel"/>
    <w:tmpl w:val="46E658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9577148"/>
    <w:multiLevelType w:val="hybridMultilevel"/>
    <w:tmpl w:val="2152A0EC"/>
    <w:lvl w:ilvl="0" w:tplc="0409000F">
      <w:start w:val="1"/>
      <w:numFmt w:val="decimal"/>
      <w:lvlText w:val="%1."/>
      <w:lvlJc w:val="left"/>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275753226">
    <w:abstractNumId w:val="7"/>
  </w:num>
  <w:num w:numId="2" w16cid:durableId="660932416">
    <w:abstractNumId w:val="5"/>
  </w:num>
  <w:num w:numId="3" w16cid:durableId="1298805618">
    <w:abstractNumId w:val="1"/>
  </w:num>
  <w:num w:numId="4" w16cid:durableId="1125656869">
    <w:abstractNumId w:val="6"/>
  </w:num>
  <w:num w:numId="5" w16cid:durableId="1807240698">
    <w:abstractNumId w:val="4"/>
  </w:num>
  <w:num w:numId="6" w16cid:durableId="599141410">
    <w:abstractNumId w:val="0"/>
  </w:num>
  <w:num w:numId="7" w16cid:durableId="773793147">
    <w:abstractNumId w:val="7"/>
    <w:lvlOverride w:ilvl="0">
      <w:startOverride w:val="1"/>
    </w:lvlOverride>
  </w:num>
  <w:num w:numId="8" w16cid:durableId="363479760">
    <w:abstractNumId w:val="2"/>
  </w:num>
  <w:num w:numId="9" w16cid:durableId="1000040125">
    <w:abstractNumId w:val="3"/>
  </w:num>
  <w:num w:numId="10" w16cid:durableId="419832102">
    <w:abstractNumId w:val="1"/>
  </w:num>
  <w:num w:numId="11" w16cid:durableId="148250705">
    <w:abstractNumId w:val="8"/>
  </w:num>
  <w:num w:numId="12" w16cid:durableId="473530195">
    <w:abstractNumId w:val="11"/>
  </w:num>
  <w:num w:numId="13" w16cid:durableId="653802134">
    <w:abstractNumId w:val="15"/>
  </w:num>
  <w:num w:numId="14" w16cid:durableId="495343885">
    <w:abstractNumId w:val="23"/>
  </w:num>
  <w:num w:numId="15" w16cid:durableId="345669342">
    <w:abstractNumId w:val="17"/>
  </w:num>
  <w:num w:numId="16" w16cid:durableId="1296646443">
    <w:abstractNumId w:val="9"/>
  </w:num>
  <w:num w:numId="17" w16cid:durableId="1797601745">
    <w:abstractNumId w:val="7"/>
  </w:num>
  <w:num w:numId="18" w16cid:durableId="965431999">
    <w:abstractNumId w:val="7"/>
  </w:num>
  <w:num w:numId="19" w16cid:durableId="281885873">
    <w:abstractNumId w:val="7"/>
  </w:num>
  <w:num w:numId="20" w16cid:durableId="1482308857">
    <w:abstractNumId w:val="7"/>
  </w:num>
  <w:num w:numId="21" w16cid:durableId="2136483941">
    <w:abstractNumId w:val="7"/>
  </w:num>
  <w:num w:numId="22" w16cid:durableId="2037342479">
    <w:abstractNumId w:val="7"/>
  </w:num>
  <w:num w:numId="23" w16cid:durableId="2070641247">
    <w:abstractNumId w:val="7"/>
  </w:num>
  <w:num w:numId="24" w16cid:durableId="760029516">
    <w:abstractNumId w:val="7"/>
  </w:num>
  <w:num w:numId="25" w16cid:durableId="516620995">
    <w:abstractNumId w:val="12"/>
  </w:num>
  <w:num w:numId="26" w16cid:durableId="328405135">
    <w:abstractNumId w:val="27"/>
  </w:num>
  <w:num w:numId="27" w16cid:durableId="2107119259">
    <w:abstractNumId w:val="14"/>
  </w:num>
  <w:num w:numId="28" w16cid:durableId="1211457018">
    <w:abstractNumId w:val="18"/>
  </w:num>
  <w:num w:numId="29" w16cid:durableId="1120032282">
    <w:abstractNumId w:val="24"/>
  </w:num>
  <w:num w:numId="30" w16cid:durableId="1282147975">
    <w:abstractNumId w:val="20"/>
  </w:num>
  <w:num w:numId="31" w16cid:durableId="2143958651">
    <w:abstractNumId w:val="22"/>
  </w:num>
  <w:num w:numId="32" w16cid:durableId="1025404054">
    <w:abstractNumId w:val="16"/>
  </w:num>
  <w:num w:numId="33" w16cid:durableId="310793412">
    <w:abstractNumId w:val="10"/>
  </w:num>
  <w:num w:numId="34" w16cid:durableId="2140344067">
    <w:abstractNumId w:val="21"/>
  </w:num>
  <w:num w:numId="35" w16cid:durableId="4596169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622572832">
    <w:abstractNumId w:val="13"/>
  </w:num>
  <w:num w:numId="37" w16cid:durableId="1844930503">
    <w:abstractNumId w:val="19"/>
  </w:num>
  <w:num w:numId="38" w16cid:durableId="1955399509">
    <w:abstractNumId w:val="26"/>
  </w:num>
  <w:num w:numId="39" w16cid:durableId="1538473316">
    <w:abstractNumId w:val="2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459"/>
  <w:displayHorizontalDrawingGridEvery w:val="0"/>
  <w:characterSpacingControl w:val="compressPunctuation"/>
  <w:doNotValidateAgainstSchema/>
  <w:doNotDemarcateInvalidXml/>
  <w:hdrShapeDefaults>
    <o:shapedefaults v:ext="edit" spidmax="205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0FC"/>
    <w:rsid w:val="000002ED"/>
    <w:rsid w:val="00000E56"/>
    <w:rsid w:val="00002797"/>
    <w:rsid w:val="000043DA"/>
    <w:rsid w:val="00005054"/>
    <w:rsid w:val="000102A7"/>
    <w:rsid w:val="00011670"/>
    <w:rsid w:val="00011FF5"/>
    <w:rsid w:val="000130F7"/>
    <w:rsid w:val="000154DF"/>
    <w:rsid w:val="0001558A"/>
    <w:rsid w:val="00015733"/>
    <w:rsid w:val="00016CA6"/>
    <w:rsid w:val="000201FC"/>
    <w:rsid w:val="000204B1"/>
    <w:rsid w:val="000210AF"/>
    <w:rsid w:val="00021826"/>
    <w:rsid w:val="00021D91"/>
    <w:rsid w:val="00023C1C"/>
    <w:rsid w:val="00023E8D"/>
    <w:rsid w:val="00023FEC"/>
    <w:rsid w:val="00025A90"/>
    <w:rsid w:val="00025AE3"/>
    <w:rsid w:val="00026F30"/>
    <w:rsid w:val="00027BCC"/>
    <w:rsid w:val="00027E2D"/>
    <w:rsid w:val="00030F02"/>
    <w:rsid w:val="000319A4"/>
    <w:rsid w:val="000349F6"/>
    <w:rsid w:val="00035804"/>
    <w:rsid w:val="000365B5"/>
    <w:rsid w:val="00037413"/>
    <w:rsid w:val="00040F20"/>
    <w:rsid w:val="00041498"/>
    <w:rsid w:val="00041FD8"/>
    <w:rsid w:val="000425AB"/>
    <w:rsid w:val="00042DCE"/>
    <w:rsid w:val="000431C4"/>
    <w:rsid w:val="00043B46"/>
    <w:rsid w:val="000447FB"/>
    <w:rsid w:val="0004520D"/>
    <w:rsid w:val="00045FCD"/>
    <w:rsid w:val="00046EC8"/>
    <w:rsid w:val="00047B9C"/>
    <w:rsid w:val="00047F4E"/>
    <w:rsid w:val="00051DEC"/>
    <w:rsid w:val="00051FEE"/>
    <w:rsid w:val="00052CC8"/>
    <w:rsid w:val="0005320D"/>
    <w:rsid w:val="000539CB"/>
    <w:rsid w:val="000539DF"/>
    <w:rsid w:val="0005576F"/>
    <w:rsid w:val="00055778"/>
    <w:rsid w:val="00056FB3"/>
    <w:rsid w:val="00057E66"/>
    <w:rsid w:val="00060181"/>
    <w:rsid w:val="00060E35"/>
    <w:rsid w:val="000625CA"/>
    <w:rsid w:val="000628A7"/>
    <w:rsid w:val="00062BDC"/>
    <w:rsid w:val="0006592D"/>
    <w:rsid w:val="00065BD2"/>
    <w:rsid w:val="00072309"/>
    <w:rsid w:val="00075578"/>
    <w:rsid w:val="00076200"/>
    <w:rsid w:val="000778BF"/>
    <w:rsid w:val="00080D9E"/>
    <w:rsid w:val="00081098"/>
    <w:rsid w:val="00082417"/>
    <w:rsid w:val="000824DA"/>
    <w:rsid w:val="0008292D"/>
    <w:rsid w:val="00084613"/>
    <w:rsid w:val="00084894"/>
    <w:rsid w:val="00084C33"/>
    <w:rsid w:val="00084FE3"/>
    <w:rsid w:val="00086000"/>
    <w:rsid w:val="00086216"/>
    <w:rsid w:val="000879E1"/>
    <w:rsid w:val="00091EE2"/>
    <w:rsid w:val="00092569"/>
    <w:rsid w:val="0009280A"/>
    <w:rsid w:val="000A0162"/>
    <w:rsid w:val="000A1595"/>
    <w:rsid w:val="000A2AA1"/>
    <w:rsid w:val="000A5165"/>
    <w:rsid w:val="000A7CFF"/>
    <w:rsid w:val="000B01E6"/>
    <w:rsid w:val="000B2D90"/>
    <w:rsid w:val="000B47AB"/>
    <w:rsid w:val="000B6994"/>
    <w:rsid w:val="000B6CE8"/>
    <w:rsid w:val="000B6D23"/>
    <w:rsid w:val="000C3E14"/>
    <w:rsid w:val="000C472C"/>
    <w:rsid w:val="000C49CE"/>
    <w:rsid w:val="000C5212"/>
    <w:rsid w:val="000C524D"/>
    <w:rsid w:val="000C5960"/>
    <w:rsid w:val="000C6658"/>
    <w:rsid w:val="000D0D29"/>
    <w:rsid w:val="000D1CDB"/>
    <w:rsid w:val="000D5F7B"/>
    <w:rsid w:val="000D63AB"/>
    <w:rsid w:val="000D6C5A"/>
    <w:rsid w:val="000E0317"/>
    <w:rsid w:val="000E0ADB"/>
    <w:rsid w:val="000E16FB"/>
    <w:rsid w:val="000E3A23"/>
    <w:rsid w:val="000E419A"/>
    <w:rsid w:val="000F0014"/>
    <w:rsid w:val="000F04A0"/>
    <w:rsid w:val="000F326C"/>
    <w:rsid w:val="000F487B"/>
    <w:rsid w:val="000F549D"/>
    <w:rsid w:val="000F5788"/>
    <w:rsid w:val="000F5CC3"/>
    <w:rsid w:val="000F5F50"/>
    <w:rsid w:val="00100D3C"/>
    <w:rsid w:val="00102550"/>
    <w:rsid w:val="00103C27"/>
    <w:rsid w:val="00104A37"/>
    <w:rsid w:val="001050AB"/>
    <w:rsid w:val="00105C12"/>
    <w:rsid w:val="00107B05"/>
    <w:rsid w:val="001112A8"/>
    <w:rsid w:val="0011387D"/>
    <w:rsid w:val="001139E4"/>
    <w:rsid w:val="00115E1A"/>
    <w:rsid w:val="00120FA3"/>
    <w:rsid w:val="001226EB"/>
    <w:rsid w:val="0012441B"/>
    <w:rsid w:val="00124C8A"/>
    <w:rsid w:val="0012501C"/>
    <w:rsid w:val="001256AC"/>
    <w:rsid w:val="00126FEC"/>
    <w:rsid w:val="001271FB"/>
    <w:rsid w:val="0012744E"/>
    <w:rsid w:val="00130038"/>
    <w:rsid w:val="00130253"/>
    <w:rsid w:val="00131F47"/>
    <w:rsid w:val="001336B4"/>
    <w:rsid w:val="00135BA6"/>
    <w:rsid w:val="001373D1"/>
    <w:rsid w:val="00137C27"/>
    <w:rsid w:val="0014014A"/>
    <w:rsid w:val="001411C2"/>
    <w:rsid w:val="00141A23"/>
    <w:rsid w:val="0014236A"/>
    <w:rsid w:val="00142710"/>
    <w:rsid w:val="00142AF0"/>
    <w:rsid w:val="001454C1"/>
    <w:rsid w:val="00145525"/>
    <w:rsid w:val="00151659"/>
    <w:rsid w:val="00151841"/>
    <w:rsid w:val="00153D96"/>
    <w:rsid w:val="00157593"/>
    <w:rsid w:val="00161C7B"/>
    <w:rsid w:val="00164FBF"/>
    <w:rsid w:val="00165938"/>
    <w:rsid w:val="00166F46"/>
    <w:rsid w:val="0016755A"/>
    <w:rsid w:val="001712C0"/>
    <w:rsid w:val="00172A27"/>
    <w:rsid w:val="001739B4"/>
    <w:rsid w:val="001747BC"/>
    <w:rsid w:val="001749A0"/>
    <w:rsid w:val="00175C17"/>
    <w:rsid w:val="001773C8"/>
    <w:rsid w:val="00180159"/>
    <w:rsid w:val="001807C6"/>
    <w:rsid w:val="00180A6E"/>
    <w:rsid w:val="00181390"/>
    <w:rsid w:val="001829E0"/>
    <w:rsid w:val="00184E93"/>
    <w:rsid w:val="00186A26"/>
    <w:rsid w:val="00186BFA"/>
    <w:rsid w:val="0019218A"/>
    <w:rsid w:val="0019339B"/>
    <w:rsid w:val="001942DB"/>
    <w:rsid w:val="00194C56"/>
    <w:rsid w:val="0019655B"/>
    <w:rsid w:val="00196644"/>
    <w:rsid w:val="00197184"/>
    <w:rsid w:val="0019777B"/>
    <w:rsid w:val="001A1AEA"/>
    <w:rsid w:val="001A1F87"/>
    <w:rsid w:val="001A2326"/>
    <w:rsid w:val="001A3349"/>
    <w:rsid w:val="001A3567"/>
    <w:rsid w:val="001A4F50"/>
    <w:rsid w:val="001A7249"/>
    <w:rsid w:val="001A73A3"/>
    <w:rsid w:val="001A7609"/>
    <w:rsid w:val="001A7928"/>
    <w:rsid w:val="001B01F9"/>
    <w:rsid w:val="001B0426"/>
    <w:rsid w:val="001B107F"/>
    <w:rsid w:val="001B24D0"/>
    <w:rsid w:val="001B3459"/>
    <w:rsid w:val="001B44A5"/>
    <w:rsid w:val="001B44F5"/>
    <w:rsid w:val="001B4598"/>
    <w:rsid w:val="001B4958"/>
    <w:rsid w:val="001B51D0"/>
    <w:rsid w:val="001B6CFA"/>
    <w:rsid w:val="001B7897"/>
    <w:rsid w:val="001B78A1"/>
    <w:rsid w:val="001C10F8"/>
    <w:rsid w:val="001C145B"/>
    <w:rsid w:val="001C154B"/>
    <w:rsid w:val="001C16E3"/>
    <w:rsid w:val="001C2499"/>
    <w:rsid w:val="001C3886"/>
    <w:rsid w:val="001C4AC4"/>
    <w:rsid w:val="001C582A"/>
    <w:rsid w:val="001C5B80"/>
    <w:rsid w:val="001C5F4B"/>
    <w:rsid w:val="001C6BCC"/>
    <w:rsid w:val="001D06FE"/>
    <w:rsid w:val="001D17D6"/>
    <w:rsid w:val="001D1AB4"/>
    <w:rsid w:val="001D2A71"/>
    <w:rsid w:val="001D36AE"/>
    <w:rsid w:val="001D3773"/>
    <w:rsid w:val="001D4CDA"/>
    <w:rsid w:val="001D4E26"/>
    <w:rsid w:val="001D4E88"/>
    <w:rsid w:val="001D4FDA"/>
    <w:rsid w:val="001D7C0C"/>
    <w:rsid w:val="001E1E46"/>
    <w:rsid w:val="001E2A37"/>
    <w:rsid w:val="001E30D2"/>
    <w:rsid w:val="001E3928"/>
    <w:rsid w:val="001E4456"/>
    <w:rsid w:val="001E49AC"/>
    <w:rsid w:val="001E6F75"/>
    <w:rsid w:val="001E701D"/>
    <w:rsid w:val="001E739F"/>
    <w:rsid w:val="001E7457"/>
    <w:rsid w:val="001F15C0"/>
    <w:rsid w:val="001F1661"/>
    <w:rsid w:val="001F1F7C"/>
    <w:rsid w:val="001F2736"/>
    <w:rsid w:val="001F2A57"/>
    <w:rsid w:val="001F2DE3"/>
    <w:rsid w:val="001F3347"/>
    <w:rsid w:val="001F5053"/>
    <w:rsid w:val="0020007E"/>
    <w:rsid w:val="00200822"/>
    <w:rsid w:val="00200B0B"/>
    <w:rsid w:val="00200D80"/>
    <w:rsid w:val="00201329"/>
    <w:rsid w:val="00207D8A"/>
    <w:rsid w:val="00211CB2"/>
    <w:rsid w:val="00213724"/>
    <w:rsid w:val="00213F2D"/>
    <w:rsid w:val="002142DB"/>
    <w:rsid w:val="00220015"/>
    <w:rsid w:val="0022010F"/>
    <w:rsid w:val="00220D7D"/>
    <w:rsid w:val="00222FA6"/>
    <w:rsid w:val="002234BE"/>
    <w:rsid w:val="0022437D"/>
    <w:rsid w:val="0022457A"/>
    <w:rsid w:val="002246FD"/>
    <w:rsid w:val="00224D7B"/>
    <w:rsid w:val="002270BD"/>
    <w:rsid w:val="00230542"/>
    <w:rsid w:val="00230637"/>
    <w:rsid w:val="0023064B"/>
    <w:rsid w:val="00230F54"/>
    <w:rsid w:val="00231572"/>
    <w:rsid w:val="002316FF"/>
    <w:rsid w:val="0023294E"/>
    <w:rsid w:val="002329FB"/>
    <w:rsid w:val="00233DAB"/>
    <w:rsid w:val="00233E1E"/>
    <w:rsid w:val="00234917"/>
    <w:rsid w:val="00234E59"/>
    <w:rsid w:val="002370A2"/>
    <w:rsid w:val="002378E2"/>
    <w:rsid w:val="00237A75"/>
    <w:rsid w:val="00237B83"/>
    <w:rsid w:val="00237BC2"/>
    <w:rsid w:val="00240145"/>
    <w:rsid w:val="00242365"/>
    <w:rsid w:val="00243E7E"/>
    <w:rsid w:val="00244457"/>
    <w:rsid w:val="002450D4"/>
    <w:rsid w:val="00245479"/>
    <w:rsid w:val="00245EFC"/>
    <w:rsid w:val="002462CD"/>
    <w:rsid w:val="00247894"/>
    <w:rsid w:val="00250002"/>
    <w:rsid w:val="00250D8D"/>
    <w:rsid w:val="00250F22"/>
    <w:rsid w:val="0025136F"/>
    <w:rsid w:val="002519EB"/>
    <w:rsid w:val="0025293D"/>
    <w:rsid w:val="00255491"/>
    <w:rsid w:val="00256823"/>
    <w:rsid w:val="002570C0"/>
    <w:rsid w:val="00261B6C"/>
    <w:rsid w:val="00261BEA"/>
    <w:rsid w:val="00261EC6"/>
    <w:rsid w:val="00262EA4"/>
    <w:rsid w:val="00264A46"/>
    <w:rsid w:val="00266959"/>
    <w:rsid w:val="002720DA"/>
    <w:rsid w:val="00272E9A"/>
    <w:rsid w:val="002777A7"/>
    <w:rsid w:val="00277851"/>
    <w:rsid w:val="002805AE"/>
    <w:rsid w:val="002812A5"/>
    <w:rsid w:val="00281756"/>
    <w:rsid w:val="00281B3B"/>
    <w:rsid w:val="00283EFC"/>
    <w:rsid w:val="00285378"/>
    <w:rsid w:val="00285799"/>
    <w:rsid w:val="00285B48"/>
    <w:rsid w:val="002868E8"/>
    <w:rsid w:val="002913CB"/>
    <w:rsid w:val="00292150"/>
    <w:rsid w:val="00293C28"/>
    <w:rsid w:val="002947B9"/>
    <w:rsid w:val="002949DE"/>
    <w:rsid w:val="00294C2D"/>
    <w:rsid w:val="0029560F"/>
    <w:rsid w:val="00295E53"/>
    <w:rsid w:val="002963C9"/>
    <w:rsid w:val="00296594"/>
    <w:rsid w:val="002970EA"/>
    <w:rsid w:val="002973B7"/>
    <w:rsid w:val="00297A21"/>
    <w:rsid w:val="002A0096"/>
    <w:rsid w:val="002A07C9"/>
    <w:rsid w:val="002A0AF4"/>
    <w:rsid w:val="002A0F92"/>
    <w:rsid w:val="002A0FA6"/>
    <w:rsid w:val="002A2162"/>
    <w:rsid w:val="002A34E9"/>
    <w:rsid w:val="002A4BA4"/>
    <w:rsid w:val="002A7CA4"/>
    <w:rsid w:val="002B1850"/>
    <w:rsid w:val="002B32F4"/>
    <w:rsid w:val="002B38C9"/>
    <w:rsid w:val="002B45CE"/>
    <w:rsid w:val="002B4749"/>
    <w:rsid w:val="002B5C5B"/>
    <w:rsid w:val="002B7BDB"/>
    <w:rsid w:val="002B7D41"/>
    <w:rsid w:val="002C02E7"/>
    <w:rsid w:val="002C15E9"/>
    <w:rsid w:val="002C1DC7"/>
    <w:rsid w:val="002C2154"/>
    <w:rsid w:val="002C2FF5"/>
    <w:rsid w:val="002C3723"/>
    <w:rsid w:val="002C4A8B"/>
    <w:rsid w:val="002C4D71"/>
    <w:rsid w:val="002C4FC9"/>
    <w:rsid w:val="002C5EEA"/>
    <w:rsid w:val="002C6DCB"/>
    <w:rsid w:val="002D0581"/>
    <w:rsid w:val="002D15B3"/>
    <w:rsid w:val="002D3801"/>
    <w:rsid w:val="002D3C58"/>
    <w:rsid w:val="002D3FF7"/>
    <w:rsid w:val="002D4BB9"/>
    <w:rsid w:val="002D534D"/>
    <w:rsid w:val="002E0042"/>
    <w:rsid w:val="002E0277"/>
    <w:rsid w:val="002E2663"/>
    <w:rsid w:val="002E3940"/>
    <w:rsid w:val="002E3F26"/>
    <w:rsid w:val="002E45A9"/>
    <w:rsid w:val="002E4729"/>
    <w:rsid w:val="002E4CE9"/>
    <w:rsid w:val="002E7FBE"/>
    <w:rsid w:val="002F136C"/>
    <w:rsid w:val="002F2982"/>
    <w:rsid w:val="002F4661"/>
    <w:rsid w:val="002F6D56"/>
    <w:rsid w:val="002F7A55"/>
    <w:rsid w:val="00301076"/>
    <w:rsid w:val="0030415E"/>
    <w:rsid w:val="003055F0"/>
    <w:rsid w:val="00305A8E"/>
    <w:rsid w:val="00306117"/>
    <w:rsid w:val="0030638A"/>
    <w:rsid w:val="00310462"/>
    <w:rsid w:val="00310CD5"/>
    <w:rsid w:val="00310E50"/>
    <w:rsid w:val="00312814"/>
    <w:rsid w:val="00313271"/>
    <w:rsid w:val="00316467"/>
    <w:rsid w:val="0031653C"/>
    <w:rsid w:val="00317F06"/>
    <w:rsid w:val="00320D54"/>
    <w:rsid w:val="003234C4"/>
    <w:rsid w:val="0032670B"/>
    <w:rsid w:val="00327006"/>
    <w:rsid w:val="003273C6"/>
    <w:rsid w:val="003279EE"/>
    <w:rsid w:val="00330182"/>
    <w:rsid w:val="00331140"/>
    <w:rsid w:val="003336C2"/>
    <w:rsid w:val="0033427D"/>
    <w:rsid w:val="0033493B"/>
    <w:rsid w:val="00337917"/>
    <w:rsid w:val="00337F63"/>
    <w:rsid w:val="00341118"/>
    <w:rsid w:val="003421D3"/>
    <w:rsid w:val="00343D30"/>
    <w:rsid w:val="003462FA"/>
    <w:rsid w:val="003475BE"/>
    <w:rsid w:val="00350149"/>
    <w:rsid w:val="00350B72"/>
    <w:rsid w:val="00351CC8"/>
    <w:rsid w:val="00352ABE"/>
    <w:rsid w:val="00352E03"/>
    <w:rsid w:val="00353210"/>
    <w:rsid w:val="003545CB"/>
    <w:rsid w:val="0035483A"/>
    <w:rsid w:val="00355719"/>
    <w:rsid w:val="00362D99"/>
    <w:rsid w:val="00363300"/>
    <w:rsid w:val="003642F7"/>
    <w:rsid w:val="00365F33"/>
    <w:rsid w:val="003662CC"/>
    <w:rsid w:val="003675BF"/>
    <w:rsid w:val="003707A3"/>
    <w:rsid w:val="0037245F"/>
    <w:rsid w:val="0037415D"/>
    <w:rsid w:val="00375262"/>
    <w:rsid w:val="00375DEF"/>
    <w:rsid w:val="00376016"/>
    <w:rsid w:val="00376981"/>
    <w:rsid w:val="0037730A"/>
    <w:rsid w:val="0038074B"/>
    <w:rsid w:val="00380E6A"/>
    <w:rsid w:val="0038146F"/>
    <w:rsid w:val="00381F26"/>
    <w:rsid w:val="003827D3"/>
    <w:rsid w:val="0038282D"/>
    <w:rsid w:val="003828B7"/>
    <w:rsid w:val="00382FBB"/>
    <w:rsid w:val="0038530B"/>
    <w:rsid w:val="00386581"/>
    <w:rsid w:val="003866CB"/>
    <w:rsid w:val="00390C7E"/>
    <w:rsid w:val="00390F31"/>
    <w:rsid w:val="00391A05"/>
    <w:rsid w:val="0039361F"/>
    <w:rsid w:val="0039391B"/>
    <w:rsid w:val="00394112"/>
    <w:rsid w:val="003964CA"/>
    <w:rsid w:val="003968A5"/>
    <w:rsid w:val="00396961"/>
    <w:rsid w:val="003974B2"/>
    <w:rsid w:val="003A0932"/>
    <w:rsid w:val="003A2CB6"/>
    <w:rsid w:val="003A3F50"/>
    <w:rsid w:val="003A4273"/>
    <w:rsid w:val="003A43B0"/>
    <w:rsid w:val="003A6AFC"/>
    <w:rsid w:val="003B0714"/>
    <w:rsid w:val="003B1118"/>
    <w:rsid w:val="003B1644"/>
    <w:rsid w:val="003B36F1"/>
    <w:rsid w:val="003B3D55"/>
    <w:rsid w:val="003B5F5F"/>
    <w:rsid w:val="003B6B6C"/>
    <w:rsid w:val="003C0867"/>
    <w:rsid w:val="003C0910"/>
    <w:rsid w:val="003C1987"/>
    <w:rsid w:val="003C3EAE"/>
    <w:rsid w:val="003C621A"/>
    <w:rsid w:val="003C73A5"/>
    <w:rsid w:val="003D096A"/>
    <w:rsid w:val="003D1895"/>
    <w:rsid w:val="003D1C1A"/>
    <w:rsid w:val="003D2A6D"/>
    <w:rsid w:val="003D2ACB"/>
    <w:rsid w:val="003D2C8C"/>
    <w:rsid w:val="003D40F4"/>
    <w:rsid w:val="003E0CC2"/>
    <w:rsid w:val="003E16EA"/>
    <w:rsid w:val="003E3F11"/>
    <w:rsid w:val="003E6E4E"/>
    <w:rsid w:val="003E74E5"/>
    <w:rsid w:val="003E7E58"/>
    <w:rsid w:val="003F0A5D"/>
    <w:rsid w:val="003F14D3"/>
    <w:rsid w:val="003F363B"/>
    <w:rsid w:val="003F4B50"/>
    <w:rsid w:val="003F4F62"/>
    <w:rsid w:val="003F6537"/>
    <w:rsid w:val="003F7B7F"/>
    <w:rsid w:val="003F7C18"/>
    <w:rsid w:val="003F7D96"/>
    <w:rsid w:val="003F7E46"/>
    <w:rsid w:val="00401460"/>
    <w:rsid w:val="004022A2"/>
    <w:rsid w:val="00403636"/>
    <w:rsid w:val="004043AB"/>
    <w:rsid w:val="00404F08"/>
    <w:rsid w:val="00406706"/>
    <w:rsid w:val="00406D2D"/>
    <w:rsid w:val="0041190B"/>
    <w:rsid w:val="00412D83"/>
    <w:rsid w:val="0041354C"/>
    <w:rsid w:val="00413C26"/>
    <w:rsid w:val="00415DBF"/>
    <w:rsid w:val="00420392"/>
    <w:rsid w:val="00422349"/>
    <w:rsid w:val="00423B14"/>
    <w:rsid w:val="00423C25"/>
    <w:rsid w:val="0042519D"/>
    <w:rsid w:val="00427839"/>
    <w:rsid w:val="004300E2"/>
    <w:rsid w:val="00430823"/>
    <w:rsid w:val="00431B9A"/>
    <w:rsid w:val="00432CC0"/>
    <w:rsid w:val="0043527E"/>
    <w:rsid w:val="00436263"/>
    <w:rsid w:val="00437226"/>
    <w:rsid w:val="0043727A"/>
    <w:rsid w:val="00442C30"/>
    <w:rsid w:val="004455A6"/>
    <w:rsid w:val="004479B7"/>
    <w:rsid w:val="00450213"/>
    <w:rsid w:val="00450BE9"/>
    <w:rsid w:val="00451EC3"/>
    <w:rsid w:val="00452323"/>
    <w:rsid w:val="0045250B"/>
    <w:rsid w:val="0045673B"/>
    <w:rsid w:val="0045788C"/>
    <w:rsid w:val="00460D23"/>
    <w:rsid w:val="00460DFF"/>
    <w:rsid w:val="00463DA6"/>
    <w:rsid w:val="00463F90"/>
    <w:rsid w:val="004647CE"/>
    <w:rsid w:val="004653DA"/>
    <w:rsid w:val="0046585B"/>
    <w:rsid w:val="00466ECF"/>
    <w:rsid w:val="0047044C"/>
    <w:rsid w:val="004704F3"/>
    <w:rsid w:val="00470FC3"/>
    <w:rsid w:val="004716E7"/>
    <w:rsid w:val="004745C2"/>
    <w:rsid w:val="00475102"/>
    <w:rsid w:val="00475423"/>
    <w:rsid w:val="0047577A"/>
    <w:rsid w:val="00475A5F"/>
    <w:rsid w:val="00475F23"/>
    <w:rsid w:val="00476010"/>
    <w:rsid w:val="00476AC7"/>
    <w:rsid w:val="00476F0D"/>
    <w:rsid w:val="004773E0"/>
    <w:rsid w:val="004816DE"/>
    <w:rsid w:val="00484471"/>
    <w:rsid w:val="004868D4"/>
    <w:rsid w:val="004875C7"/>
    <w:rsid w:val="004877D9"/>
    <w:rsid w:val="00487BF9"/>
    <w:rsid w:val="0049248C"/>
    <w:rsid w:val="00496104"/>
    <w:rsid w:val="004972EC"/>
    <w:rsid w:val="00497936"/>
    <w:rsid w:val="00497C73"/>
    <w:rsid w:val="004A0E12"/>
    <w:rsid w:val="004A0F55"/>
    <w:rsid w:val="004A0FE5"/>
    <w:rsid w:val="004A1311"/>
    <w:rsid w:val="004A1C6B"/>
    <w:rsid w:val="004A23C8"/>
    <w:rsid w:val="004A28E4"/>
    <w:rsid w:val="004A340C"/>
    <w:rsid w:val="004A5270"/>
    <w:rsid w:val="004A59A7"/>
    <w:rsid w:val="004A5FAE"/>
    <w:rsid w:val="004A68B1"/>
    <w:rsid w:val="004A6CD5"/>
    <w:rsid w:val="004A7CDA"/>
    <w:rsid w:val="004B1044"/>
    <w:rsid w:val="004B11EF"/>
    <w:rsid w:val="004B1D17"/>
    <w:rsid w:val="004B7AC4"/>
    <w:rsid w:val="004C0597"/>
    <w:rsid w:val="004C0988"/>
    <w:rsid w:val="004C0BA9"/>
    <w:rsid w:val="004C1094"/>
    <w:rsid w:val="004C58B2"/>
    <w:rsid w:val="004C6558"/>
    <w:rsid w:val="004D0794"/>
    <w:rsid w:val="004D0C86"/>
    <w:rsid w:val="004D1201"/>
    <w:rsid w:val="004D1B0D"/>
    <w:rsid w:val="004D26ED"/>
    <w:rsid w:val="004D3AC1"/>
    <w:rsid w:val="004D7291"/>
    <w:rsid w:val="004D7924"/>
    <w:rsid w:val="004E0CB9"/>
    <w:rsid w:val="004E0E89"/>
    <w:rsid w:val="004E0EC6"/>
    <w:rsid w:val="004E1F5E"/>
    <w:rsid w:val="004E269B"/>
    <w:rsid w:val="004E5CB7"/>
    <w:rsid w:val="004F0C45"/>
    <w:rsid w:val="004F1C2E"/>
    <w:rsid w:val="004F257A"/>
    <w:rsid w:val="004F466A"/>
    <w:rsid w:val="0050092B"/>
    <w:rsid w:val="00501064"/>
    <w:rsid w:val="005023FD"/>
    <w:rsid w:val="00503994"/>
    <w:rsid w:val="00503AEA"/>
    <w:rsid w:val="00504897"/>
    <w:rsid w:val="00506494"/>
    <w:rsid w:val="00506E61"/>
    <w:rsid w:val="0051062D"/>
    <w:rsid w:val="00510B92"/>
    <w:rsid w:val="00511EAF"/>
    <w:rsid w:val="00513BC6"/>
    <w:rsid w:val="00514F81"/>
    <w:rsid w:val="00516578"/>
    <w:rsid w:val="00516A13"/>
    <w:rsid w:val="00516C7B"/>
    <w:rsid w:val="00517FB0"/>
    <w:rsid w:val="00520759"/>
    <w:rsid w:val="00522444"/>
    <w:rsid w:val="00524378"/>
    <w:rsid w:val="0052566C"/>
    <w:rsid w:val="00525B29"/>
    <w:rsid w:val="00525C48"/>
    <w:rsid w:val="00526BD8"/>
    <w:rsid w:val="00527715"/>
    <w:rsid w:val="00531332"/>
    <w:rsid w:val="005313ED"/>
    <w:rsid w:val="005328FB"/>
    <w:rsid w:val="00534E21"/>
    <w:rsid w:val="00537FBE"/>
    <w:rsid w:val="00543D5F"/>
    <w:rsid w:val="00545B3C"/>
    <w:rsid w:val="00546102"/>
    <w:rsid w:val="00546910"/>
    <w:rsid w:val="00546C6F"/>
    <w:rsid w:val="00550417"/>
    <w:rsid w:val="00550D9F"/>
    <w:rsid w:val="00552BB0"/>
    <w:rsid w:val="00552DD6"/>
    <w:rsid w:val="0055301F"/>
    <w:rsid w:val="00556C52"/>
    <w:rsid w:val="005572B1"/>
    <w:rsid w:val="00557805"/>
    <w:rsid w:val="00561E5B"/>
    <w:rsid w:val="00564A63"/>
    <w:rsid w:val="0056595C"/>
    <w:rsid w:val="005666AA"/>
    <w:rsid w:val="00567818"/>
    <w:rsid w:val="005678C1"/>
    <w:rsid w:val="00570218"/>
    <w:rsid w:val="005712EA"/>
    <w:rsid w:val="005732B2"/>
    <w:rsid w:val="00574960"/>
    <w:rsid w:val="00576118"/>
    <w:rsid w:val="005763BF"/>
    <w:rsid w:val="00580BB3"/>
    <w:rsid w:val="00581A61"/>
    <w:rsid w:val="00582904"/>
    <w:rsid w:val="00583BB3"/>
    <w:rsid w:val="00584084"/>
    <w:rsid w:val="0058608B"/>
    <w:rsid w:val="00586987"/>
    <w:rsid w:val="00590089"/>
    <w:rsid w:val="005917B4"/>
    <w:rsid w:val="00591A3F"/>
    <w:rsid w:val="00594BD0"/>
    <w:rsid w:val="00596A7A"/>
    <w:rsid w:val="005A099C"/>
    <w:rsid w:val="005A23C9"/>
    <w:rsid w:val="005A2FE6"/>
    <w:rsid w:val="005A3291"/>
    <w:rsid w:val="005A44AC"/>
    <w:rsid w:val="005A673A"/>
    <w:rsid w:val="005A6925"/>
    <w:rsid w:val="005A6BF0"/>
    <w:rsid w:val="005A6EB5"/>
    <w:rsid w:val="005A7DE6"/>
    <w:rsid w:val="005B1713"/>
    <w:rsid w:val="005B21BE"/>
    <w:rsid w:val="005B2B6D"/>
    <w:rsid w:val="005B2CDD"/>
    <w:rsid w:val="005B307C"/>
    <w:rsid w:val="005B3164"/>
    <w:rsid w:val="005B42DD"/>
    <w:rsid w:val="005B56BB"/>
    <w:rsid w:val="005B5B17"/>
    <w:rsid w:val="005B635B"/>
    <w:rsid w:val="005B668C"/>
    <w:rsid w:val="005B6B8C"/>
    <w:rsid w:val="005C2DF6"/>
    <w:rsid w:val="005C4A59"/>
    <w:rsid w:val="005C53D6"/>
    <w:rsid w:val="005C600E"/>
    <w:rsid w:val="005C6063"/>
    <w:rsid w:val="005C66FA"/>
    <w:rsid w:val="005D0C31"/>
    <w:rsid w:val="005D4E83"/>
    <w:rsid w:val="005D50ED"/>
    <w:rsid w:val="005D6801"/>
    <w:rsid w:val="005D6E13"/>
    <w:rsid w:val="005D7AD3"/>
    <w:rsid w:val="005E46F1"/>
    <w:rsid w:val="005E556C"/>
    <w:rsid w:val="005E630D"/>
    <w:rsid w:val="005F0DA6"/>
    <w:rsid w:val="005F1153"/>
    <w:rsid w:val="005F20E6"/>
    <w:rsid w:val="005F2C0E"/>
    <w:rsid w:val="005F5C98"/>
    <w:rsid w:val="005F6174"/>
    <w:rsid w:val="005F6367"/>
    <w:rsid w:val="005F6C55"/>
    <w:rsid w:val="005F787A"/>
    <w:rsid w:val="00602858"/>
    <w:rsid w:val="00602EA4"/>
    <w:rsid w:val="006040E7"/>
    <w:rsid w:val="0060779C"/>
    <w:rsid w:val="00610690"/>
    <w:rsid w:val="0061127D"/>
    <w:rsid w:val="0061174A"/>
    <w:rsid w:val="006119BD"/>
    <w:rsid w:val="00613F0B"/>
    <w:rsid w:val="0061430D"/>
    <w:rsid w:val="00614C57"/>
    <w:rsid w:val="0061508A"/>
    <w:rsid w:val="00615456"/>
    <w:rsid w:val="00615B91"/>
    <w:rsid w:val="0061609C"/>
    <w:rsid w:val="006168DB"/>
    <w:rsid w:val="00622227"/>
    <w:rsid w:val="0062299D"/>
    <w:rsid w:val="00623572"/>
    <w:rsid w:val="006244FA"/>
    <w:rsid w:val="0062558C"/>
    <w:rsid w:val="0062598B"/>
    <w:rsid w:val="006260A4"/>
    <w:rsid w:val="00630AB2"/>
    <w:rsid w:val="006310CE"/>
    <w:rsid w:val="006319E7"/>
    <w:rsid w:val="0063241E"/>
    <w:rsid w:val="0063251C"/>
    <w:rsid w:val="00632CEE"/>
    <w:rsid w:val="00632CF4"/>
    <w:rsid w:val="0063448A"/>
    <w:rsid w:val="00634C70"/>
    <w:rsid w:val="00635098"/>
    <w:rsid w:val="0063613F"/>
    <w:rsid w:val="00637389"/>
    <w:rsid w:val="00637EA9"/>
    <w:rsid w:val="00640817"/>
    <w:rsid w:val="006408DE"/>
    <w:rsid w:val="00640EF8"/>
    <w:rsid w:val="00641955"/>
    <w:rsid w:val="00641A09"/>
    <w:rsid w:val="0064425B"/>
    <w:rsid w:val="00645761"/>
    <w:rsid w:val="0064613E"/>
    <w:rsid w:val="006467EF"/>
    <w:rsid w:val="00647766"/>
    <w:rsid w:val="006505D4"/>
    <w:rsid w:val="00652BDA"/>
    <w:rsid w:val="00652C17"/>
    <w:rsid w:val="00654946"/>
    <w:rsid w:val="006554AC"/>
    <w:rsid w:val="00656269"/>
    <w:rsid w:val="0066030A"/>
    <w:rsid w:val="0066195D"/>
    <w:rsid w:val="00662CDF"/>
    <w:rsid w:val="006678AB"/>
    <w:rsid w:val="006678E0"/>
    <w:rsid w:val="00667D2D"/>
    <w:rsid w:val="00670A0D"/>
    <w:rsid w:val="00670B0C"/>
    <w:rsid w:val="00671E9B"/>
    <w:rsid w:val="00674B22"/>
    <w:rsid w:val="006764A9"/>
    <w:rsid w:val="00676BCD"/>
    <w:rsid w:val="00684722"/>
    <w:rsid w:val="00684DB4"/>
    <w:rsid w:val="006860D2"/>
    <w:rsid w:val="006879FF"/>
    <w:rsid w:val="00687FED"/>
    <w:rsid w:val="006900FE"/>
    <w:rsid w:val="00691ADC"/>
    <w:rsid w:val="00691B9A"/>
    <w:rsid w:val="00692834"/>
    <w:rsid w:val="0069311E"/>
    <w:rsid w:val="00693187"/>
    <w:rsid w:val="006953D2"/>
    <w:rsid w:val="00696F6D"/>
    <w:rsid w:val="006A0A9C"/>
    <w:rsid w:val="006A0E56"/>
    <w:rsid w:val="006A4689"/>
    <w:rsid w:val="006A746B"/>
    <w:rsid w:val="006A7B2C"/>
    <w:rsid w:val="006B08D3"/>
    <w:rsid w:val="006B1E90"/>
    <w:rsid w:val="006B253A"/>
    <w:rsid w:val="006B279F"/>
    <w:rsid w:val="006B30D9"/>
    <w:rsid w:val="006B36ED"/>
    <w:rsid w:val="006B3961"/>
    <w:rsid w:val="006B6B9B"/>
    <w:rsid w:val="006B787C"/>
    <w:rsid w:val="006C011B"/>
    <w:rsid w:val="006C044C"/>
    <w:rsid w:val="006C1F3E"/>
    <w:rsid w:val="006C4356"/>
    <w:rsid w:val="006C4E9D"/>
    <w:rsid w:val="006C730C"/>
    <w:rsid w:val="006C7477"/>
    <w:rsid w:val="006D0FD7"/>
    <w:rsid w:val="006D26C1"/>
    <w:rsid w:val="006D371A"/>
    <w:rsid w:val="006D42A0"/>
    <w:rsid w:val="006D5993"/>
    <w:rsid w:val="006D61AC"/>
    <w:rsid w:val="006D68C2"/>
    <w:rsid w:val="006E00A7"/>
    <w:rsid w:val="006E138C"/>
    <w:rsid w:val="006E2056"/>
    <w:rsid w:val="006E32FB"/>
    <w:rsid w:val="006E3352"/>
    <w:rsid w:val="006E46D0"/>
    <w:rsid w:val="006E623E"/>
    <w:rsid w:val="006E7011"/>
    <w:rsid w:val="006F039D"/>
    <w:rsid w:val="006F18E5"/>
    <w:rsid w:val="006F1C5E"/>
    <w:rsid w:val="006F1F77"/>
    <w:rsid w:val="006F201B"/>
    <w:rsid w:val="006F2830"/>
    <w:rsid w:val="006F49CB"/>
    <w:rsid w:val="006F4C55"/>
    <w:rsid w:val="00700B43"/>
    <w:rsid w:val="00702B26"/>
    <w:rsid w:val="007041D1"/>
    <w:rsid w:val="00705C93"/>
    <w:rsid w:val="007133F0"/>
    <w:rsid w:val="00715ECE"/>
    <w:rsid w:val="007168D6"/>
    <w:rsid w:val="0071729F"/>
    <w:rsid w:val="0071758A"/>
    <w:rsid w:val="00717663"/>
    <w:rsid w:val="007178B3"/>
    <w:rsid w:val="00720BC4"/>
    <w:rsid w:val="007238B9"/>
    <w:rsid w:val="00724154"/>
    <w:rsid w:val="00724DDD"/>
    <w:rsid w:val="007252DB"/>
    <w:rsid w:val="0072572E"/>
    <w:rsid w:val="00727185"/>
    <w:rsid w:val="007300DF"/>
    <w:rsid w:val="007301FD"/>
    <w:rsid w:val="007309F6"/>
    <w:rsid w:val="00730F04"/>
    <w:rsid w:val="007340A3"/>
    <w:rsid w:val="007361AB"/>
    <w:rsid w:val="00736BF0"/>
    <w:rsid w:val="007372C1"/>
    <w:rsid w:val="0073783B"/>
    <w:rsid w:val="00737C3A"/>
    <w:rsid w:val="00740751"/>
    <w:rsid w:val="00740B92"/>
    <w:rsid w:val="00741A92"/>
    <w:rsid w:val="00745171"/>
    <w:rsid w:val="0074561C"/>
    <w:rsid w:val="00747961"/>
    <w:rsid w:val="00750627"/>
    <w:rsid w:val="00751757"/>
    <w:rsid w:val="00751EF0"/>
    <w:rsid w:val="00752065"/>
    <w:rsid w:val="0075293A"/>
    <w:rsid w:val="00752D13"/>
    <w:rsid w:val="00753D0C"/>
    <w:rsid w:val="0075484E"/>
    <w:rsid w:val="007565E2"/>
    <w:rsid w:val="00757F1F"/>
    <w:rsid w:val="007619BD"/>
    <w:rsid w:val="00762E15"/>
    <w:rsid w:val="00763126"/>
    <w:rsid w:val="0076419C"/>
    <w:rsid w:val="0076443D"/>
    <w:rsid w:val="0076566C"/>
    <w:rsid w:val="007656FA"/>
    <w:rsid w:val="00767A42"/>
    <w:rsid w:val="00767C15"/>
    <w:rsid w:val="007711FB"/>
    <w:rsid w:val="00774BF3"/>
    <w:rsid w:val="007759C2"/>
    <w:rsid w:val="00775DF5"/>
    <w:rsid w:val="00775E9A"/>
    <w:rsid w:val="00781665"/>
    <w:rsid w:val="00783BBB"/>
    <w:rsid w:val="00785188"/>
    <w:rsid w:val="00785EBA"/>
    <w:rsid w:val="007862A9"/>
    <w:rsid w:val="00787C44"/>
    <w:rsid w:val="007928C0"/>
    <w:rsid w:val="00793651"/>
    <w:rsid w:val="0079589D"/>
    <w:rsid w:val="0079652A"/>
    <w:rsid w:val="00796745"/>
    <w:rsid w:val="00797004"/>
    <w:rsid w:val="007976AF"/>
    <w:rsid w:val="007A0AEF"/>
    <w:rsid w:val="007A2BB9"/>
    <w:rsid w:val="007A2EFA"/>
    <w:rsid w:val="007A3CCB"/>
    <w:rsid w:val="007A3F49"/>
    <w:rsid w:val="007B003E"/>
    <w:rsid w:val="007B004D"/>
    <w:rsid w:val="007B1813"/>
    <w:rsid w:val="007B1B0F"/>
    <w:rsid w:val="007B1C10"/>
    <w:rsid w:val="007B39D9"/>
    <w:rsid w:val="007B4C19"/>
    <w:rsid w:val="007B7BCB"/>
    <w:rsid w:val="007C1E58"/>
    <w:rsid w:val="007C2782"/>
    <w:rsid w:val="007C30AC"/>
    <w:rsid w:val="007C395C"/>
    <w:rsid w:val="007C4514"/>
    <w:rsid w:val="007C572A"/>
    <w:rsid w:val="007D0984"/>
    <w:rsid w:val="007D0CD3"/>
    <w:rsid w:val="007D17A5"/>
    <w:rsid w:val="007D2699"/>
    <w:rsid w:val="007D353C"/>
    <w:rsid w:val="007D3963"/>
    <w:rsid w:val="007D58D6"/>
    <w:rsid w:val="007E03F7"/>
    <w:rsid w:val="007E12D0"/>
    <w:rsid w:val="007E31D3"/>
    <w:rsid w:val="007E4959"/>
    <w:rsid w:val="007E5978"/>
    <w:rsid w:val="007E6B4B"/>
    <w:rsid w:val="007F137C"/>
    <w:rsid w:val="007F2CCB"/>
    <w:rsid w:val="007F3007"/>
    <w:rsid w:val="007F34B4"/>
    <w:rsid w:val="007F3685"/>
    <w:rsid w:val="007F36D2"/>
    <w:rsid w:val="007F3837"/>
    <w:rsid w:val="007F3F18"/>
    <w:rsid w:val="007F4E92"/>
    <w:rsid w:val="007F585C"/>
    <w:rsid w:val="007F6406"/>
    <w:rsid w:val="007F6C92"/>
    <w:rsid w:val="0080264B"/>
    <w:rsid w:val="00802723"/>
    <w:rsid w:val="0080274D"/>
    <w:rsid w:val="0080498B"/>
    <w:rsid w:val="00806A56"/>
    <w:rsid w:val="008070C6"/>
    <w:rsid w:val="00810CC5"/>
    <w:rsid w:val="008147A8"/>
    <w:rsid w:val="00815B52"/>
    <w:rsid w:val="0082025F"/>
    <w:rsid w:val="00821F00"/>
    <w:rsid w:val="00822A90"/>
    <w:rsid w:val="00822DEE"/>
    <w:rsid w:val="008238D0"/>
    <w:rsid w:val="00831390"/>
    <w:rsid w:val="00832584"/>
    <w:rsid w:val="00832C99"/>
    <w:rsid w:val="008335E5"/>
    <w:rsid w:val="00833A76"/>
    <w:rsid w:val="00837287"/>
    <w:rsid w:val="00837604"/>
    <w:rsid w:val="008409EA"/>
    <w:rsid w:val="00843AE6"/>
    <w:rsid w:val="00843D88"/>
    <w:rsid w:val="00845563"/>
    <w:rsid w:val="0084656A"/>
    <w:rsid w:val="008465A9"/>
    <w:rsid w:val="0084721D"/>
    <w:rsid w:val="00850F36"/>
    <w:rsid w:val="00852374"/>
    <w:rsid w:val="00852DBD"/>
    <w:rsid w:val="008544D5"/>
    <w:rsid w:val="00855C84"/>
    <w:rsid w:val="00856955"/>
    <w:rsid w:val="00856A17"/>
    <w:rsid w:val="0086194C"/>
    <w:rsid w:val="00862122"/>
    <w:rsid w:val="00863175"/>
    <w:rsid w:val="0086334D"/>
    <w:rsid w:val="00866D6D"/>
    <w:rsid w:val="008674A1"/>
    <w:rsid w:val="00867A6F"/>
    <w:rsid w:val="00872A99"/>
    <w:rsid w:val="00872D6A"/>
    <w:rsid w:val="00872EB5"/>
    <w:rsid w:val="00872F92"/>
    <w:rsid w:val="00873575"/>
    <w:rsid w:val="00873743"/>
    <w:rsid w:val="00875E58"/>
    <w:rsid w:val="00875FB3"/>
    <w:rsid w:val="00876F80"/>
    <w:rsid w:val="008806F4"/>
    <w:rsid w:val="00880E6F"/>
    <w:rsid w:val="0088442D"/>
    <w:rsid w:val="008847B7"/>
    <w:rsid w:val="00884AE7"/>
    <w:rsid w:val="0088572C"/>
    <w:rsid w:val="00886699"/>
    <w:rsid w:val="008868F7"/>
    <w:rsid w:val="00886E63"/>
    <w:rsid w:val="00887F43"/>
    <w:rsid w:val="00890937"/>
    <w:rsid w:val="00890DCF"/>
    <w:rsid w:val="00892E50"/>
    <w:rsid w:val="008938DA"/>
    <w:rsid w:val="00893D8D"/>
    <w:rsid w:val="008943E6"/>
    <w:rsid w:val="008959E6"/>
    <w:rsid w:val="00895EBF"/>
    <w:rsid w:val="00895F26"/>
    <w:rsid w:val="008969AE"/>
    <w:rsid w:val="00896C9A"/>
    <w:rsid w:val="008A0D37"/>
    <w:rsid w:val="008A10EE"/>
    <w:rsid w:val="008A1718"/>
    <w:rsid w:val="008A17D6"/>
    <w:rsid w:val="008A1DBF"/>
    <w:rsid w:val="008A2E43"/>
    <w:rsid w:val="008A585C"/>
    <w:rsid w:val="008A5C03"/>
    <w:rsid w:val="008A7DC0"/>
    <w:rsid w:val="008B0951"/>
    <w:rsid w:val="008B117E"/>
    <w:rsid w:val="008B1C0F"/>
    <w:rsid w:val="008B3746"/>
    <w:rsid w:val="008B3A1C"/>
    <w:rsid w:val="008B526E"/>
    <w:rsid w:val="008B606E"/>
    <w:rsid w:val="008B60BA"/>
    <w:rsid w:val="008C04B0"/>
    <w:rsid w:val="008C14B5"/>
    <w:rsid w:val="008C2EB8"/>
    <w:rsid w:val="008C467E"/>
    <w:rsid w:val="008C4E3A"/>
    <w:rsid w:val="008C544C"/>
    <w:rsid w:val="008D003A"/>
    <w:rsid w:val="008D039B"/>
    <w:rsid w:val="008D0C17"/>
    <w:rsid w:val="008D2F0B"/>
    <w:rsid w:val="008D3074"/>
    <w:rsid w:val="008D45B4"/>
    <w:rsid w:val="008D5A17"/>
    <w:rsid w:val="008D6C09"/>
    <w:rsid w:val="008D6D84"/>
    <w:rsid w:val="008E0A6B"/>
    <w:rsid w:val="008E2BD3"/>
    <w:rsid w:val="008E3295"/>
    <w:rsid w:val="008E43F6"/>
    <w:rsid w:val="008E4BB2"/>
    <w:rsid w:val="008E5040"/>
    <w:rsid w:val="008E6069"/>
    <w:rsid w:val="008E703F"/>
    <w:rsid w:val="008E7ED3"/>
    <w:rsid w:val="008F0567"/>
    <w:rsid w:val="008F0CCC"/>
    <w:rsid w:val="008F20CA"/>
    <w:rsid w:val="008F2532"/>
    <w:rsid w:val="008F3AB4"/>
    <w:rsid w:val="008F3FD6"/>
    <w:rsid w:val="008F3FF6"/>
    <w:rsid w:val="008F47DF"/>
    <w:rsid w:val="008F5657"/>
    <w:rsid w:val="008F57D8"/>
    <w:rsid w:val="008F6CF8"/>
    <w:rsid w:val="008F783C"/>
    <w:rsid w:val="00900E84"/>
    <w:rsid w:val="00903426"/>
    <w:rsid w:val="00907910"/>
    <w:rsid w:val="0091341A"/>
    <w:rsid w:val="0091351B"/>
    <w:rsid w:val="00913CF1"/>
    <w:rsid w:val="009170F2"/>
    <w:rsid w:val="00917296"/>
    <w:rsid w:val="00917AAF"/>
    <w:rsid w:val="00921E0E"/>
    <w:rsid w:val="00923F35"/>
    <w:rsid w:val="00925317"/>
    <w:rsid w:val="00925B3F"/>
    <w:rsid w:val="009275C4"/>
    <w:rsid w:val="00927CD5"/>
    <w:rsid w:val="00930631"/>
    <w:rsid w:val="00930A61"/>
    <w:rsid w:val="00931154"/>
    <w:rsid w:val="0093130A"/>
    <w:rsid w:val="00931714"/>
    <w:rsid w:val="00931BAA"/>
    <w:rsid w:val="00935312"/>
    <w:rsid w:val="00935512"/>
    <w:rsid w:val="00937BF1"/>
    <w:rsid w:val="00937D38"/>
    <w:rsid w:val="0094024D"/>
    <w:rsid w:val="00940D2A"/>
    <w:rsid w:val="00940FFC"/>
    <w:rsid w:val="009432D2"/>
    <w:rsid w:val="00943A91"/>
    <w:rsid w:val="00943DC5"/>
    <w:rsid w:val="00945288"/>
    <w:rsid w:val="00945647"/>
    <w:rsid w:val="00945739"/>
    <w:rsid w:val="0094674C"/>
    <w:rsid w:val="00946DA9"/>
    <w:rsid w:val="009500DA"/>
    <w:rsid w:val="009501D2"/>
    <w:rsid w:val="00950581"/>
    <w:rsid w:val="00951B7B"/>
    <w:rsid w:val="00952817"/>
    <w:rsid w:val="0095416F"/>
    <w:rsid w:val="00954174"/>
    <w:rsid w:val="009559A6"/>
    <w:rsid w:val="00957DB4"/>
    <w:rsid w:val="009616EA"/>
    <w:rsid w:val="0096342E"/>
    <w:rsid w:val="009649BB"/>
    <w:rsid w:val="009664C0"/>
    <w:rsid w:val="00967795"/>
    <w:rsid w:val="00967F94"/>
    <w:rsid w:val="00971115"/>
    <w:rsid w:val="00971B13"/>
    <w:rsid w:val="00971D05"/>
    <w:rsid w:val="00971E9B"/>
    <w:rsid w:val="00973FC4"/>
    <w:rsid w:val="0097402D"/>
    <w:rsid w:val="00974935"/>
    <w:rsid w:val="00975DF9"/>
    <w:rsid w:val="00976F7A"/>
    <w:rsid w:val="009773A6"/>
    <w:rsid w:val="009802F8"/>
    <w:rsid w:val="009806BD"/>
    <w:rsid w:val="009826DA"/>
    <w:rsid w:val="00983F0E"/>
    <w:rsid w:val="0098436E"/>
    <w:rsid w:val="009867BC"/>
    <w:rsid w:val="00987260"/>
    <w:rsid w:val="00987D29"/>
    <w:rsid w:val="0099279A"/>
    <w:rsid w:val="009933DE"/>
    <w:rsid w:val="00993FA3"/>
    <w:rsid w:val="009940D9"/>
    <w:rsid w:val="00995A47"/>
    <w:rsid w:val="009A0A05"/>
    <w:rsid w:val="009A174F"/>
    <w:rsid w:val="009A3301"/>
    <w:rsid w:val="009A45E5"/>
    <w:rsid w:val="009A5D8A"/>
    <w:rsid w:val="009B0861"/>
    <w:rsid w:val="009B1A9D"/>
    <w:rsid w:val="009B1C8D"/>
    <w:rsid w:val="009B2501"/>
    <w:rsid w:val="009B34F0"/>
    <w:rsid w:val="009B4C45"/>
    <w:rsid w:val="009B5414"/>
    <w:rsid w:val="009B5F89"/>
    <w:rsid w:val="009B636C"/>
    <w:rsid w:val="009B7222"/>
    <w:rsid w:val="009B7FD5"/>
    <w:rsid w:val="009C04D4"/>
    <w:rsid w:val="009C05BA"/>
    <w:rsid w:val="009C11C2"/>
    <w:rsid w:val="009C1592"/>
    <w:rsid w:val="009C1F2C"/>
    <w:rsid w:val="009C20E0"/>
    <w:rsid w:val="009C2855"/>
    <w:rsid w:val="009C4682"/>
    <w:rsid w:val="009C53AE"/>
    <w:rsid w:val="009C7849"/>
    <w:rsid w:val="009D1BE2"/>
    <w:rsid w:val="009D2E5E"/>
    <w:rsid w:val="009D2EEB"/>
    <w:rsid w:val="009E0D82"/>
    <w:rsid w:val="009E1367"/>
    <w:rsid w:val="009E248F"/>
    <w:rsid w:val="009E2908"/>
    <w:rsid w:val="009E4891"/>
    <w:rsid w:val="009E5268"/>
    <w:rsid w:val="009E530E"/>
    <w:rsid w:val="009E537F"/>
    <w:rsid w:val="009E53F1"/>
    <w:rsid w:val="009E5D66"/>
    <w:rsid w:val="009E610D"/>
    <w:rsid w:val="009E61CC"/>
    <w:rsid w:val="009E7397"/>
    <w:rsid w:val="009F0A1F"/>
    <w:rsid w:val="009F0ED8"/>
    <w:rsid w:val="009F2583"/>
    <w:rsid w:val="009F2921"/>
    <w:rsid w:val="009F30F8"/>
    <w:rsid w:val="009F357D"/>
    <w:rsid w:val="009F3645"/>
    <w:rsid w:val="009F562E"/>
    <w:rsid w:val="009F7618"/>
    <w:rsid w:val="00A00094"/>
    <w:rsid w:val="00A02EA0"/>
    <w:rsid w:val="00A05A37"/>
    <w:rsid w:val="00A07957"/>
    <w:rsid w:val="00A11480"/>
    <w:rsid w:val="00A1168D"/>
    <w:rsid w:val="00A119AD"/>
    <w:rsid w:val="00A12556"/>
    <w:rsid w:val="00A1408A"/>
    <w:rsid w:val="00A15250"/>
    <w:rsid w:val="00A1537B"/>
    <w:rsid w:val="00A1541A"/>
    <w:rsid w:val="00A20794"/>
    <w:rsid w:val="00A223B3"/>
    <w:rsid w:val="00A255B1"/>
    <w:rsid w:val="00A25BAF"/>
    <w:rsid w:val="00A26446"/>
    <w:rsid w:val="00A27CB7"/>
    <w:rsid w:val="00A27D13"/>
    <w:rsid w:val="00A331B7"/>
    <w:rsid w:val="00A334BB"/>
    <w:rsid w:val="00A35833"/>
    <w:rsid w:val="00A43FBA"/>
    <w:rsid w:val="00A5002B"/>
    <w:rsid w:val="00A53231"/>
    <w:rsid w:val="00A541CE"/>
    <w:rsid w:val="00A54386"/>
    <w:rsid w:val="00A566A7"/>
    <w:rsid w:val="00A56CD0"/>
    <w:rsid w:val="00A56E2D"/>
    <w:rsid w:val="00A60574"/>
    <w:rsid w:val="00A6161C"/>
    <w:rsid w:val="00A6179A"/>
    <w:rsid w:val="00A61C7B"/>
    <w:rsid w:val="00A623C0"/>
    <w:rsid w:val="00A62882"/>
    <w:rsid w:val="00A642CD"/>
    <w:rsid w:val="00A64AAD"/>
    <w:rsid w:val="00A64BA8"/>
    <w:rsid w:val="00A64C78"/>
    <w:rsid w:val="00A65F04"/>
    <w:rsid w:val="00A66964"/>
    <w:rsid w:val="00A7040A"/>
    <w:rsid w:val="00A717E0"/>
    <w:rsid w:val="00A71DF6"/>
    <w:rsid w:val="00A73640"/>
    <w:rsid w:val="00A76E61"/>
    <w:rsid w:val="00A8199C"/>
    <w:rsid w:val="00A828B4"/>
    <w:rsid w:val="00A8297C"/>
    <w:rsid w:val="00A82EDE"/>
    <w:rsid w:val="00A841D8"/>
    <w:rsid w:val="00A848D9"/>
    <w:rsid w:val="00A8661E"/>
    <w:rsid w:val="00A86F1C"/>
    <w:rsid w:val="00A8714B"/>
    <w:rsid w:val="00A90F91"/>
    <w:rsid w:val="00A9276D"/>
    <w:rsid w:val="00A952C4"/>
    <w:rsid w:val="00A953EE"/>
    <w:rsid w:val="00A95B16"/>
    <w:rsid w:val="00A965A1"/>
    <w:rsid w:val="00AA032B"/>
    <w:rsid w:val="00AA0B77"/>
    <w:rsid w:val="00AA2945"/>
    <w:rsid w:val="00AA50A1"/>
    <w:rsid w:val="00AA55C5"/>
    <w:rsid w:val="00AA6446"/>
    <w:rsid w:val="00AA6899"/>
    <w:rsid w:val="00AB095B"/>
    <w:rsid w:val="00AB1A67"/>
    <w:rsid w:val="00AB2A69"/>
    <w:rsid w:val="00AB38D1"/>
    <w:rsid w:val="00AB4AD9"/>
    <w:rsid w:val="00AB6B96"/>
    <w:rsid w:val="00AB7B81"/>
    <w:rsid w:val="00AC15BB"/>
    <w:rsid w:val="00AC2C44"/>
    <w:rsid w:val="00AC5890"/>
    <w:rsid w:val="00AC59A6"/>
    <w:rsid w:val="00AD015D"/>
    <w:rsid w:val="00AD02AF"/>
    <w:rsid w:val="00AD02FF"/>
    <w:rsid w:val="00AD109B"/>
    <w:rsid w:val="00AD2B67"/>
    <w:rsid w:val="00AD2B93"/>
    <w:rsid w:val="00AD3766"/>
    <w:rsid w:val="00AD5715"/>
    <w:rsid w:val="00AD752A"/>
    <w:rsid w:val="00AD79F7"/>
    <w:rsid w:val="00AE1651"/>
    <w:rsid w:val="00AE2510"/>
    <w:rsid w:val="00AE311B"/>
    <w:rsid w:val="00AE34C8"/>
    <w:rsid w:val="00AE38DF"/>
    <w:rsid w:val="00AE3A02"/>
    <w:rsid w:val="00AE3E7D"/>
    <w:rsid w:val="00AE4218"/>
    <w:rsid w:val="00AE43C9"/>
    <w:rsid w:val="00AE7CDE"/>
    <w:rsid w:val="00AF09DD"/>
    <w:rsid w:val="00AF2616"/>
    <w:rsid w:val="00AF29E1"/>
    <w:rsid w:val="00AF3069"/>
    <w:rsid w:val="00AF44CF"/>
    <w:rsid w:val="00AF5307"/>
    <w:rsid w:val="00AF554B"/>
    <w:rsid w:val="00AF5CDD"/>
    <w:rsid w:val="00AF6EB2"/>
    <w:rsid w:val="00AF7891"/>
    <w:rsid w:val="00B0122E"/>
    <w:rsid w:val="00B018B2"/>
    <w:rsid w:val="00B03519"/>
    <w:rsid w:val="00B0702F"/>
    <w:rsid w:val="00B0705E"/>
    <w:rsid w:val="00B07291"/>
    <w:rsid w:val="00B0798C"/>
    <w:rsid w:val="00B07D16"/>
    <w:rsid w:val="00B07FE2"/>
    <w:rsid w:val="00B100BD"/>
    <w:rsid w:val="00B10102"/>
    <w:rsid w:val="00B1083E"/>
    <w:rsid w:val="00B11667"/>
    <w:rsid w:val="00B11C2D"/>
    <w:rsid w:val="00B12C85"/>
    <w:rsid w:val="00B137CA"/>
    <w:rsid w:val="00B1458F"/>
    <w:rsid w:val="00B152D9"/>
    <w:rsid w:val="00B16BD0"/>
    <w:rsid w:val="00B215A9"/>
    <w:rsid w:val="00B22EE3"/>
    <w:rsid w:val="00B232A5"/>
    <w:rsid w:val="00B23BD6"/>
    <w:rsid w:val="00B23C97"/>
    <w:rsid w:val="00B30358"/>
    <w:rsid w:val="00B3112A"/>
    <w:rsid w:val="00B33914"/>
    <w:rsid w:val="00B34729"/>
    <w:rsid w:val="00B372F7"/>
    <w:rsid w:val="00B378C0"/>
    <w:rsid w:val="00B42C7B"/>
    <w:rsid w:val="00B42F03"/>
    <w:rsid w:val="00B445B5"/>
    <w:rsid w:val="00B4494A"/>
    <w:rsid w:val="00B47030"/>
    <w:rsid w:val="00B47044"/>
    <w:rsid w:val="00B51007"/>
    <w:rsid w:val="00B51575"/>
    <w:rsid w:val="00B51AAF"/>
    <w:rsid w:val="00B526C3"/>
    <w:rsid w:val="00B52845"/>
    <w:rsid w:val="00B53442"/>
    <w:rsid w:val="00B5427A"/>
    <w:rsid w:val="00B55A6E"/>
    <w:rsid w:val="00B57DC2"/>
    <w:rsid w:val="00B60357"/>
    <w:rsid w:val="00B61589"/>
    <w:rsid w:val="00B63980"/>
    <w:rsid w:val="00B64263"/>
    <w:rsid w:val="00B646E9"/>
    <w:rsid w:val="00B6646E"/>
    <w:rsid w:val="00B66A00"/>
    <w:rsid w:val="00B66A8F"/>
    <w:rsid w:val="00B67823"/>
    <w:rsid w:val="00B71899"/>
    <w:rsid w:val="00B726FD"/>
    <w:rsid w:val="00B72941"/>
    <w:rsid w:val="00B72A03"/>
    <w:rsid w:val="00B74107"/>
    <w:rsid w:val="00B746FF"/>
    <w:rsid w:val="00B74C5F"/>
    <w:rsid w:val="00B753F3"/>
    <w:rsid w:val="00B7663D"/>
    <w:rsid w:val="00B76A55"/>
    <w:rsid w:val="00B774BD"/>
    <w:rsid w:val="00B8061C"/>
    <w:rsid w:val="00B861B6"/>
    <w:rsid w:val="00B8639E"/>
    <w:rsid w:val="00B87CAE"/>
    <w:rsid w:val="00B9041D"/>
    <w:rsid w:val="00B90470"/>
    <w:rsid w:val="00B91496"/>
    <w:rsid w:val="00B91A6F"/>
    <w:rsid w:val="00B92957"/>
    <w:rsid w:val="00B93E28"/>
    <w:rsid w:val="00B94F73"/>
    <w:rsid w:val="00B970D1"/>
    <w:rsid w:val="00BA0254"/>
    <w:rsid w:val="00BA02A9"/>
    <w:rsid w:val="00BA1A83"/>
    <w:rsid w:val="00BA3698"/>
    <w:rsid w:val="00BA3B62"/>
    <w:rsid w:val="00BA418B"/>
    <w:rsid w:val="00BA43F5"/>
    <w:rsid w:val="00BA484C"/>
    <w:rsid w:val="00BA6F41"/>
    <w:rsid w:val="00BA731C"/>
    <w:rsid w:val="00BB1181"/>
    <w:rsid w:val="00BB43EB"/>
    <w:rsid w:val="00BB627A"/>
    <w:rsid w:val="00BC13CC"/>
    <w:rsid w:val="00BC1AF2"/>
    <w:rsid w:val="00BC4A46"/>
    <w:rsid w:val="00BC4F82"/>
    <w:rsid w:val="00BC503D"/>
    <w:rsid w:val="00BC5979"/>
    <w:rsid w:val="00BC7928"/>
    <w:rsid w:val="00BD0025"/>
    <w:rsid w:val="00BD00B3"/>
    <w:rsid w:val="00BD0C25"/>
    <w:rsid w:val="00BD1FBF"/>
    <w:rsid w:val="00BD4382"/>
    <w:rsid w:val="00BD57AA"/>
    <w:rsid w:val="00BD59DA"/>
    <w:rsid w:val="00BD6E22"/>
    <w:rsid w:val="00BD6ED1"/>
    <w:rsid w:val="00BE0005"/>
    <w:rsid w:val="00BE06C8"/>
    <w:rsid w:val="00BE09B5"/>
    <w:rsid w:val="00BE0F4B"/>
    <w:rsid w:val="00BE13EF"/>
    <w:rsid w:val="00BE169E"/>
    <w:rsid w:val="00BE23E0"/>
    <w:rsid w:val="00BE2928"/>
    <w:rsid w:val="00BE3B92"/>
    <w:rsid w:val="00BE3C6D"/>
    <w:rsid w:val="00BE4BEE"/>
    <w:rsid w:val="00BE6EFD"/>
    <w:rsid w:val="00BE716C"/>
    <w:rsid w:val="00BE7818"/>
    <w:rsid w:val="00BF0CCA"/>
    <w:rsid w:val="00BF0FC3"/>
    <w:rsid w:val="00BF1B97"/>
    <w:rsid w:val="00BF3665"/>
    <w:rsid w:val="00BF7720"/>
    <w:rsid w:val="00C01579"/>
    <w:rsid w:val="00C03966"/>
    <w:rsid w:val="00C06B5B"/>
    <w:rsid w:val="00C06BE2"/>
    <w:rsid w:val="00C0775F"/>
    <w:rsid w:val="00C103D7"/>
    <w:rsid w:val="00C111E0"/>
    <w:rsid w:val="00C1140C"/>
    <w:rsid w:val="00C1174A"/>
    <w:rsid w:val="00C1381B"/>
    <w:rsid w:val="00C13DD2"/>
    <w:rsid w:val="00C14CCC"/>
    <w:rsid w:val="00C20348"/>
    <w:rsid w:val="00C22D74"/>
    <w:rsid w:val="00C246F7"/>
    <w:rsid w:val="00C24FE0"/>
    <w:rsid w:val="00C26494"/>
    <w:rsid w:val="00C26E39"/>
    <w:rsid w:val="00C30EE4"/>
    <w:rsid w:val="00C312EC"/>
    <w:rsid w:val="00C32B58"/>
    <w:rsid w:val="00C33544"/>
    <w:rsid w:val="00C37C59"/>
    <w:rsid w:val="00C40807"/>
    <w:rsid w:val="00C411BB"/>
    <w:rsid w:val="00C413A7"/>
    <w:rsid w:val="00C41AA2"/>
    <w:rsid w:val="00C43794"/>
    <w:rsid w:val="00C44888"/>
    <w:rsid w:val="00C4581C"/>
    <w:rsid w:val="00C4672B"/>
    <w:rsid w:val="00C46CB8"/>
    <w:rsid w:val="00C47A6E"/>
    <w:rsid w:val="00C50BF8"/>
    <w:rsid w:val="00C50E98"/>
    <w:rsid w:val="00C532E7"/>
    <w:rsid w:val="00C549FF"/>
    <w:rsid w:val="00C54BCD"/>
    <w:rsid w:val="00C550D0"/>
    <w:rsid w:val="00C56340"/>
    <w:rsid w:val="00C6058E"/>
    <w:rsid w:val="00C62FC5"/>
    <w:rsid w:val="00C63255"/>
    <w:rsid w:val="00C638A6"/>
    <w:rsid w:val="00C639E1"/>
    <w:rsid w:val="00C65D30"/>
    <w:rsid w:val="00C665C1"/>
    <w:rsid w:val="00C711A8"/>
    <w:rsid w:val="00C723CC"/>
    <w:rsid w:val="00C74E38"/>
    <w:rsid w:val="00C75F67"/>
    <w:rsid w:val="00C760B0"/>
    <w:rsid w:val="00C772AE"/>
    <w:rsid w:val="00C80733"/>
    <w:rsid w:val="00C81F4E"/>
    <w:rsid w:val="00C81FAF"/>
    <w:rsid w:val="00C81FCD"/>
    <w:rsid w:val="00C832BD"/>
    <w:rsid w:val="00C84341"/>
    <w:rsid w:val="00C843EA"/>
    <w:rsid w:val="00C86941"/>
    <w:rsid w:val="00C87CD8"/>
    <w:rsid w:val="00C91235"/>
    <w:rsid w:val="00C918A0"/>
    <w:rsid w:val="00C91E08"/>
    <w:rsid w:val="00C938DC"/>
    <w:rsid w:val="00C93B06"/>
    <w:rsid w:val="00C93D5B"/>
    <w:rsid w:val="00C953C9"/>
    <w:rsid w:val="00C9567B"/>
    <w:rsid w:val="00C97C18"/>
    <w:rsid w:val="00CA341C"/>
    <w:rsid w:val="00CA3EA1"/>
    <w:rsid w:val="00CA4C19"/>
    <w:rsid w:val="00CA543A"/>
    <w:rsid w:val="00CA5C5A"/>
    <w:rsid w:val="00CB037E"/>
    <w:rsid w:val="00CB2392"/>
    <w:rsid w:val="00CB2D57"/>
    <w:rsid w:val="00CB3265"/>
    <w:rsid w:val="00CB4F70"/>
    <w:rsid w:val="00CB7816"/>
    <w:rsid w:val="00CC038E"/>
    <w:rsid w:val="00CC134A"/>
    <w:rsid w:val="00CC258B"/>
    <w:rsid w:val="00CC296F"/>
    <w:rsid w:val="00CC5C5D"/>
    <w:rsid w:val="00CC727B"/>
    <w:rsid w:val="00CC75C9"/>
    <w:rsid w:val="00CC7EFA"/>
    <w:rsid w:val="00CD20E8"/>
    <w:rsid w:val="00CD46E9"/>
    <w:rsid w:val="00CD51D4"/>
    <w:rsid w:val="00CD6360"/>
    <w:rsid w:val="00CE0C86"/>
    <w:rsid w:val="00CE203A"/>
    <w:rsid w:val="00CE3659"/>
    <w:rsid w:val="00CE72B4"/>
    <w:rsid w:val="00CE7892"/>
    <w:rsid w:val="00CE7FBA"/>
    <w:rsid w:val="00CF0E1D"/>
    <w:rsid w:val="00CF1DB8"/>
    <w:rsid w:val="00CF2792"/>
    <w:rsid w:val="00CF2F7E"/>
    <w:rsid w:val="00CF3C65"/>
    <w:rsid w:val="00CF5775"/>
    <w:rsid w:val="00CF6923"/>
    <w:rsid w:val="00CF6E3E"/>
    <w:rsid w:val="00D00130"/>
    <w:rsid w:val="00D00D1E"/>
    <w:rsid w:val="00D013FD"/>
    <w:rsid w:val="00D01889"/>
    <w:rsid w:val="00D0350E"/>
    <w:rsid w:val="00D067A2"/>
    <w:rsid w:val="00D06E61"/>
    <w:rsid w:val="00D13C33"/>
    <w:rsid w:val="00D14917"/>
    <w:rsid w:val="00D15401"/>
    <w:rsid w:val="00D15BAD"/>
    <w:rsid w:val="00D16023"/>
    <w:rsid w:val="00D210D8"/>
    <w:rsid w:val="00D21725"/>
    <w:rsid w:val="00D21B4E"/>
    <w:rsid w:val="00D21C3E"/>
    <w:rsid w:val="00D22486"/>
    <w:rsid w:val="00D22BAA"/>
    <w:rsid w:val="00D23AC6"/>
    <w:rsid w:val="00D240A7"/>
    <w:rsid w:val="00D24EE1"/>
    <w:rsid w:val="00D25008"/>
    <w:rsid w:val="00D26485"/>
    <w:rsid w:val="00D26577"/>
    <w:rsid w:val="00D275F0"/>
    <w:rsid w:val="00D27BC8"/>
    <w:rsid w:val="00D27ED0"/>
    <w:rsid w:val="00D319EF"/>
    <w:rsid w:val="00D32185"/>
    <w:rsid w:val="00D331AA"/>
    <w:rsid w:val="00D33B87"/>
    <w:rsid w:val="00D33F1E"/>
    <w:rsid w:val="00D342DF"/>
    <w:rsid w:val="00D3510A"/>
    <w:rsid w:val="00D434C7"/>
    <w:rsid w:val="00D43B1D"/>
    <w:rsid w:val="00D45D84"/>
    <w:rsid w:val="00D4684B"/>
    <w:rsid w:val="00D46901"/>
    <w:rsid w:val="00D47BD2"/>
    <w:rsid w:val="00D50B97"/>
    <w:rsid w:val="00D51E6A"/>
    <w:rsid w:val="00D524B2"/>
    <w:rsid w:val="00D54B3D"/>
    <w:rsid w:val="00D555D3"/>
    <w:rsid w:val="00D55BF5"/>
    <w:rsid w:val="00D56B27"/>
    <w:rsid w:val="00D63CC6"/>
    <w:rsid w:val="00D6463B"/>
    <w:rsid w:val="00D653A3"/>
    <w:rsid w:val="00D66208"/>
    <w:rsid w:val="00D66C62"/>
    <w:rsid w:val="00D701FC"/>
    <w:rsid w:val="00D7062F"/>
    <w:rsid w:val="00D7343A"/>
    <w:rsid w:val="00D73497"/>
    <w:rsid w:val="00D73BBF"/>
    <w:rsid w:val="00D74165"/>
    <w:rsid w:val="00D74E05"/>
    <w:rsid w:val="00D755B8"/>
    <w:rsid w:val="00D75644"/>
    <w:rsid w:val="00D756D2"/>
    <w:rsid w:val="00D76004"/>
    <w:rsid w:val="00D802B3"/>
    <w:rsid w:val="00D836C5"/>
    <w:rsid w:val="00D844AD"/>
    <w:rsid w:val="00D84C57"/>
    <w:rsid w:val="00D84E3D"/>
    <w:rsid w:val="00D8697C"/>
    <w:rsid w:val="00D87A00"/>
    <w:rsid w:val="00D87D4D"/>
    <w:rsid w:val="00D90408"/>
    <w:rsid w:val="00D90F5A"/>
    <w:rsid w:val="00D91787"/>
    <w:rsid w:val="00D9262B"/>
    <w:rsid w:val="00D92920"/>
    <w:rsid w:val="00D95CEC"/>
    <w:rsid w:val="00D961A6"/>
    <w:rsid w:val="00D97E42"/>
    <w:rsid w:val="00DA160C"/>
    <w:rsid w:val="00DA4181"/>
    <w:rsid w:val="00DA43E6"/>
    <w:rsid w:val="00DA4A1E"/>
    <w:rsid w:val="00DA7673"/>
    <w:rsid w:val="00DA7736"/>
    <w:rsid w:val="00DA7F92"/>
    <w:rsid w:val="00DB3224"/>
    <w:rsid w:val="00DB5253"/>
    <w:rsid w:val="00DB60F4"/>
    <w:rsid w:val="00DB7817"/>
    <w:rsid w:val="00DC2A0F"/>
    <w:rsid w:val="00DC4793"/>
    <w:rsid w:val="00DC491A"/>
    <w:rsid w:val="00DC5178"/>
    <w:rsid w:val="00DC586E"/>
    <w:rsid w:val="00DC7A66"/>
    <w:rsid w:val="00DD091C"/>
    <w:rsid w:val="00DD17BC"/>
    <w:rsid w:val="00DD235C"/>
    <w:rsid w:val="00DD2EF2"/>
    <w:rsid w:val="00DD4408"/>
    <w:rsid w:val="00DD7CC6"/>
    <w:rsid w:val="00DE1CAF"/>
    <w:rsid w:val="00DE2AB1"/>
    <w:rsid w:val="00DE321A"/>
    <w:rsid w:val="00DE351A"/>
    <w:rsid w:val="00DE3C7C"/>
    <w:rsid w:val="00DE4704"/>
    <w:rsid w:val="00DE6B56"/>
    <w:rsid w:val="00DF020A"/>
    <w:rsid w:val="00DF56C5"/>
    <w:rsid w:val="00DF6DE0"/>
    <w:rsid w:val="00E00BA2"/>
    <w:rsid w:val="00E019B7"/>
    <w:rsid w:val="00E0282C"/>
    <w:rsid w:val="00E039D6"/>
    <w:rsid w:val="00E03DE7"/>
    <w:rsid w:val="00E03DFF"/>
    <w:rsid w:val="00E077A6"/>
    <w:rsid w:val="00E07C19"/>
    <w:rsid w:val="00E10698"/>
    <w:rsid w:val="00E123F8"/>
    <w:rsid w:val="00E1413C"/>
    <w:rsid w:val="00E15A71"/>
    <w:rsid w:val="00E20DA8"/>
    <w:rsid w:val="00E21A83"/>
    <w:rsid w:val="00E2253F"/>
    <w:rsid w:val="00E2286A"/>
    <w:rsid w:val="00E23013"/>
    <w:rsid w:val="00E23666"/>
    <w:rsid w:val="00E24592"/>
    <w:rsid w:val="00E25F9D"/>
    <w:rsid w:val="00E2610F"/>
    <w:rsid w:val="00E26445"/>
    <w:rsid w:val="00E2739F"/>
    <w:rsid w:val="00E313DF"/>
    <w:rsid w:val="00E329D8"/>
    <w:rsid w:val="00E32EC8"/>
    <w:rsid w:val="00E33DED"/>
    <w:rsid w:val="00E33F46"/>
    <w:rsid w:val="00E34803"/>
    <w:rsid w:val="00E4054C"/>
    <w:rsid w:val="00E40920"/>
    <w:rsid w:val="00E41384"/>
    <w:rsid w:val="00E41751"/>
    <w:rsid w:val="00E423D5"/>
    <w:rsid w:val="00E42CBB"/>
    <w:rsid w:val="00E43411"/>
    <w:rsid w:val="00E44832"/>
    <w:rsid w:val="00E503DC"/>
    <w:rsid w:val="00E5140F"/>
    <w:rsid w:val="00E5412D"/>
    <w:rsid w:val="00E544AA"/>
    <w:rsid w:val="00E564D2"/>
    <w:rsid w:val="00E56C0B"/>
    <w:rsid w:val="00E56EAC"/>
    <w:rsid w:val="00E57E80"/>
    <w:rsid w:val="00E60225"/>
    <w:rsid w:val="00E62A7B"/>
    <w:rsid w:val="00E62B7E"/>
    <w:rsid w:val="00E6365E"/>
    <w:rsid w:val="00E65061"/>
    <w:rsid w:val="00E651CA"/>
    <w:rsid w:val="00E65F2D"/>
    <w:rsid w:val="00E66714"/>
    <w:rsid w:val="00E66941"/>
    <w:rsid w:val="00E66D64"/>
    <w:rsid w:val="00E67B4B"/>
    <w:rsid w:val="00E67C6F"/>
    <w:rsid w:val="00E70BF3"/>
    <w:rsid w:val="00E7101A"/>
    <w:rsid w:val="00E73DF6"/>
    <w:rsid w:val="00E743E6"/>
    <w:rsid w:val="00E74BA6"/>
    <w:rsid w:val="00E760AB"/>
    <w:rsid w:val="00E76391"/>
    <w:rsid w:val="00E7676E"/>
    <w:rsid w:val="00E76C95"/>
    <w:rsid w:val="00E76F31"/>
    <w:rsid w:val="00E8032B"/>
    <w:rsid w:val="00E82E66"/>
    <w:rsid w:val="00E84352"/>
    <w:rsid w:val="00E8535D"/>
    <w:rsid w:val="00E855B4"/>
    <w:rsid w:val="00E856C0"/>
    <w:rsid w:val="00E85C73"/>
    <w:rsid w:val="00E85D69"/>
    <w:rsid w:val="00E874E9"/>
    <w:rsid w:val="00E87B37"/>
    <w:rsid w:val="00E910D2"/>
    <w:rsid w:val="00E9115C"/>
    <w:rsid w:val="00E9364E"/>
    <w:rsid w:val="00E93ABF"/>
    <w:rsid w:val="00E94E4D"/>
    <w:rsid w:val="00E95279"/>
    <w:rsid w:val="00E96AA7"/>
    <w:rsid w:val="00E96C91"/>
    <w:rsid w:val="00EA052A"/>
    <w:rsid w:val="00EA071B"/>
    <w:rsid w:val="00EA081C"/>
    <w:rsid w:val="00EA251F"/>
    <w:rsid w:val="00EA2633"/>
    <w:rsid w:val="00EA3EA9"/>
    <w:rsid w:val="00EA486D"/>
    <w:rsid w:val="00EA51FE"/>
    <w:rsid w:val="00EA6315"/>
    <w:rsid w:val="00EA68BC"/>
    <w:rsid w:val="00EB1C29"/>
    <w:rsid w:val="00EB2827"/>
    <w:rsid w:val="00EB300D"/>
    <w:rsid w:val="00EB3349"/>
    <w:rsid w:val="00EB3DBF"/>
    <w:rsid w:val="00EB4CA9"/>
    <w:rsid w:val="00EB50FA"/>
    <w:rsid w:val="00EB55BB"/>
    <w:rsid w:val="00EB6533"/>
    <w:rsid w:val="00EB6E72"/>
    <w:rsid w:val="00EC08AA"/>
    <w:rsid w:val="00EC1077"/>
    <w:rsid w:val="00EC149C"/>
    <w:rsid w:val="00EC2AAA"/>
    <w:rsid w:val="00EC3D55"/>
    <w:rsid w:val="00EC4D07"/>
    <w:rsid w:val="00EC5371"/>
    <w:rsid w:val="00EC7788"/>
    <w:rsid w:val="00EC7DC1"/>
    <w:rsid w:val="00ED24CC"/>
    <w:rsid w:val="00ED30A8"/>
    <w:rsid w:val="00ED53FF"/>
    <w:rsid w:val="00ED6552"/>
    <w:rsid w:val="00EE0693"/>
    <w:rsid w:val="00EE07BB"/>
    <w:rsid w:val="00EE095B"/>
    <w:rsid w:val="00EE37A5"/>
    <w:rsid w:val="00EE4387"/>
    <w:rsid w:val="00EE4DA9"/>
    <w:rsid w:val="00EE515F"/>
    <w:rsid w:val="00EE54C4"/>
    <w:rsid w:val="00EF1324"/>
    <w:rsid w:val="00EF31B5"/>
    <w:rsid w:val="00EF3569"/>
    <w:rsid w:val="00EF385D"/>
    <w:rsid w:val="00EF3FFB"/>
    <w:rsid w:val="00EF798C"/>
    <w:rsid w:val="00EF7CAE"/>
    <w:rsid w:val="00F01617"/>
    <w:rsid w:val="00F06FF9"/>
    <w:rsid w:val="00F07F68"/>
    <w:rsid w:val="00F10F46"/>
    <w:rsid w:val="00F12C0D"/>
    <w:rsid w:val="00F156A2"/>
    <w:rsid w:val="00F17B00"/>
    <w:rsid w:val="00F20802"/>
    <w:rsid w:val="00F21128"/>
    <w:rsid w:val="00F22549"/>
    <w:rsid w:val="00F229D3"/>
    <w:rsid w:val="00F232C4"/>
    <w:rsid w:val="00F23838"/>
    <w:rsid w:val="00F2616E"/>
    <w:rsid w:val="00F267A1"/>
    <w:rsid w:val="00F27BFA"/>
    <w:rsid w:val="00F30FB9"/>
    <w:rsid w:val="00F33E1B"/>
    <w:rsid w:val="00F35A52"/>
    <w:rsid w:val="00F4017A"/>
    <w:rsid w:val="00F40BFB"/>
    <w:rsid w:val="00F4473E"/>
    <w:rsid w:val="00F4769A"/>
    <w:rsid w:val="00F47778"/>
    <w:rsid w:val="00F4799C"/>
    <w:rsid w:val="00F51570"/>
    <w:rsid w:val="00F5287D"/>
    <w:rsid w:val="00F52BC7"/>
    <w:rsid w:val="00F5342E"/>
    <w:rsid w:val="00F53C50"/>
    <w:rsid w:val="00F54567"/>
    <w:rsid w:val="00F5546D"/>
    <w:rsid w:val="00F560AE"/>
    <w:rsid w:val="00F56288"/>
    <w:rsid w:val="00F5724D"/>
    <w:rsid w:val="00F5775D"/>
    <w:rsid w:val="00F601FA"/>
    <w:rsid w:val="00F61584"/>
    <w:rsid w:val="00F61F1E"/>
    <w:rsid w:val="00F627F9"/>
    <w:rsid w:val="00F63666"/>
    <w:rsid w:val="00F6457E"/>
    <w:rsid w:val="00F65170"/>
    <w:rsid w:val="00F664C2"/>
    <w:rsid w:val="00F7044F"/>
    <w:rsid w:val="00F70711"/>
    <w:rsid w:val="00F71AF1"/>
    <w:rsid w:val="00F72061"/>
    <w:rsid w:val="00F74088"/>
    <w:rsid w:val="00F741F3"/>
    <w:rsid w:val="00F762D5"/>
    <w:rsid w:val="00F76CDE"/>
    <w:rsid w:val="00F7790A"/>
    <w:rsid w:val="00F77DFC"/>
    <w:rsid w:val="00F77E7E"/>
    <w:rsid w:val="00F81C53"/>
    <w:rsid w:val="00F8499F"/>
    <w:rsid w:val="00F863CA"/>
    <w:rsid w:val="00F873F8"/>
    <w:rsid w:val="00F94122"/>
    <w:rsid w:val="00F96665"/>
    <w:rsid w:val="00FA3204"/>
    <w:rsid w:val="00FA6BDA"/>
    <w:rsid w:val="00FA7D87"/>
    <w:rsid w:val="00FB0507"/>
    <w:rsid w:val="00FB0D41"/>
    <w:rsid w:val="00FB0D44"/>
    <w:rsid w:val="00FB0E29"/>
    <w:rsid w:val="00FB0E4D"/>
    <w:rsid w:val="00FB2457"/>
    <w:rsid w:val="00FB274D"/>
    <w:rsid w:val="00FB66A9"/>
    <w:rsid w:val="00FB6E52"/>
    <w:rsid w:val="00FB70C9"/>
    <w:rsid w:val="00FB7415"/>
    <w:rsid w:val="00FC030C"/>
    <w:rsid w:val="00FC034C"/>
    <w:rsid w:val="00FC1241"/>
    <w:rsid w:val="00FC17FD"/>
    <w:rsid w:val="00FC18B6"/>
    <w:rsid w:val="00FC1D0B"/>
    <w:rsid w:val="00FC1DF1"/>
    <w:rsid w:val="00FC3E8B"/>
    <w:rsid w:val="00FC53E9"/>
    <w:rsid w:val="00FC5650"/>
    <w:rsid w:val="00FC5CFB"/>
    <w:rsid w:val="00FD0161"/>
    <w:rsid w:val="00FD023D"/>
    <w:rsid w:val="00FD04A2"/>
    <w:rsid w:val="00FD05B4"/>
    <w:rsid w:val="00FD0F50"/>
    <w:rsid w:val="00FD273F"/>
    <w:rsid w:val="00FD609A"/>
    <w:rsid w:val="00FD7018"/>
    <w:rsid w:val="00FE1492"/>
    <w:rsid w:val="00FE402D"/>
    <w:rsid w:val="00FE5E50"/>
    <w:rsid w:val="00FE6660"/>
    <w:rsid w:val="00FE7FAB"/>
    <w:rsid w:val="00FF0A65"/>
    <w:rsid w:val="00FF0E29"/>
    <w:rsid w:val="00FF35BE"/>
    <w:rsid w:val="00FF4C2D"/>
    <w:rsid w:val="00FF4F02"/>
    <w:rsid w:val="00FF5DE0"/>
    <w:rsid w:val="00FF63BA"/>
    <w:rsid w:val="00FF6730"/>
    <w:rsid w:val="00FF67C2"/>
    <w:rsid w:val="00FF7BCD"/>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2"/>
    </o:shapelayout>
  </w:shapeDefaults>
  <w:decimalSymbol w:val="."/>
  <w:listSeparator w:val=","/>
  <w14:docId w14:val="5642487B"/>
  <w15:chartTrackingRefBased/>
  <w15:docId w15:val="{F239B4FB-E032-4861-AA15-566C5BB83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pPr>
      <w:widowControl w:val="0"/>
      <w:jc w:val="both"/>
    </w:pPr>
    <w:rPr>
      <w:kern w:val="2"/>
      <w:sz w:val="24"/>
      <w:szCs w:val="24"/>
    </w:rPr>
  </w:style>
  <w:style w:type="paragraph" w:styleId="10">
    <w:name w:val="heading 1"/>
    <w:basedOn w:val="a2"/>
    <w:next w:val="a2"/>
    <w:qFormat/>
    <w:rsid w:val="00A841D8"/>
    <w:pPr>
      <w:keepNext/>
      <w:numPr>
        <w:numId w:val="1"/>
      </w:numPr>
      <w:spacing w:before="400" w:after="400"/>
      <w:jc w:val="left"/>
      <w:textAlignment w:val="baseline"/>
      <w:outlineLvl w:val="0"/>
    </w:pPr>
    <w:rPr>
      <w:rFonts w:ascii="Arial" w:eastAsia="黑体" w:hAnsi="Arial"/>
      <w:b/>
      <w:bCs/>
      <w:sz w:val="32"/>
    </w:rPr>
  </w:style>
  <w:style w:type="paragraph" w:styleId="2">
    <w:name w:val="heading 2"/>
    <w:basedOn w:val="a2"/>
    <w:next w:val="a3"/>
    <w:qFormat/>
    <w:rsid w:val="001F5053"/>
    <w:pPr>
      <w:keepNext/>
      <w:numPr>
        <w:ilvl w:val="1"/>
        <w:numId w:val="1"/>
      </w:numPr>
      <w:snapToGrid w:val="0"/>
      <w:spacing w:before="240" w:after="240"/>
      <w:ind w:rightChars="100" w:right="100"/>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kern w:val="2"/>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styleId="TOC1">
    <w:name w:val="toc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widowControl/>
      <w:numPr>
        <w:numId w:val="0"/>
      </w:numPr>
      <w:tabs>
        <w:tab w:val="left" w:pos="601"/>
      </w:tabs>
      <w:spacing w:after="0" w:line="276" w:lineRule="auto"/>
      <w:outlineLvl w:val="9"/>
    </w:pPr>
    <w:rPr>
      <w:rFonts w:ascii="Cambria" w:eastAsia="宋体" w:hAnsi="Cambria"/>
      <w:b w:val="0"/>
      <w:bCs w:val="0"/>
      <w:color w:val="365F91"/>
      <w:kern w:val="0"/>
      <w:sz w:val="28"/>
      <w:szCs w:val="28"/>
    </w:rPr>
  </w:style>
  <w:style w:type="paragraph" w:styleId="TOC4">
    <w:name w:val="toc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styleId="TOC2">
    <w:name w:val="toc 2"/>
    <w:basedOn w:val="a2"/>
    <w:next w:val="a2"/>
    <w:uiPriority w:val="39"/>
    <w:pPr>
      <w:ind w:left="240"/>
      <w:jc w:val="left"/>
    </w:pPr>
    <w:rPr>
      <w:rFonts w:ascii="Calibri" w:hAnsi="Calibri" w:cs="Calibri"/>
      <w:smallCaps/>
      <w:sz w:val="28"/>
      <w:szCs w:val="20"/>
    </w:rPr>
  </w:style>
  <w:style w:type="paragraph" w:styleId="TOC5">
    <w:name w:val="toc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styleId="TOC6">
    <w:name w:val="toc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styleId="TOC7">
    <w:name w:val="toc 7"/>
    <w:basedOn w:val="a2"/>
    <w:next w:val="a2"/>
    <w:pPr>
      <w:ind w:left="1440"/>
      <w:jc w:val="left"/>
    </w:pPr>
    <w:rPr>
      <w:rFonts w:ascii="Calibri" w:hAnsi="Calibri" w:cs="Calibri"/>
      <w:sz w:val="18"/>
      <w:szCs w:val="18"/>
    </w:rPr>
  </w:style>
  <w:style w:type="paragraph" w:styleId="TOC8">
    <w:name w:val="toc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2">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1">
    <w:name w:val="图1"/>
    <w:basedOn w:val="a2"/>
    <w:next w:val="a2"/>
    <w:pPr>
      <w:tabs>
        <w:tab w:val="left" w:pos="420"/>
      </w:tabs>
      <w:spacing w:beforeLines="50" w:before="156" w:afterLines="100" w:after="312" w:line="360" w:lineRule="auto"/>
      <w:ind w:left="1105" w:hanging="748"/>
      <w:jc w:val="center"/>
    </w:pPr>
    <w:rPr>
      <w:kern w:val="0"/>
    </w:rPr>
  </w:style>
  <w:style w:type="paragraph" w:styleId="aff8">
    <w:name w:val="List Paragraph"/>
    <w:basedOn w:val="a2"/>
    <w:uiPriority w:val="34"/>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3">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styleId="TOC9">
    <w:name w:val="toc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styleId="TOC3">
    <w:name w:val="toc 3"/>
    <w:basedOn w:val="a2"/>
    <w:next w:val="a2"/>
    <w:uiPriority w:val="39"/>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link w:val="12"/>
    <w:pPr>
      <w:tabs>
        <w:tab w:val="center" w:pos="4153"/>
        <w:tab w:val="right" w:pos="8306"/>
      </w:tabs>
      <w:snapToGrid w:val="0"/>
      <w:jc w:val="left"/>
    </w:pPr>
    <w:rPr>
      <w:sz w:val="18"/>
      <w:szCs w:val="18"/>
    </w:rPr>
  </w:style>
  <w:style w:type="paragraph" w:styleId="aff1">
    <w:name w:val="caption"/>
    <w:basedOn w:val="a2"/>
    <w:next w:val="a2"/>
    <w:link w:val="aff0"/>
    <w:uiPriority w:val="35"/>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paragraph" w:customStyle="1" w:styleId="TableParagraph">
    <w:name w:val="Table Paragraph"/>
    <w:basedOn w:val="a2"/>
    <w:uiPriority w:val="1"/>
    <w:qFormat/>
    <w:rsid w:val="008D039B"/>
    <w:pPr>
      <w:jc w:val="left"/>
    </w:pPr>
    <w:rPr>
      <w:rFonts w:ascii="等线" w:eastAsia="等线" w:hAnsi="等线"/>
      <w:kern w:val="0"/>
      <w:sz w:val="22"/>
      <w:szCs w:val="22"/>
      <w:lang w:eastAsia="en-US"/>
    </w:rPr>
  </w:style>
  <w:style w:type="table" w:styleId="affc">
    <w:name w:val="Table Grid"/>
    <w:basedOn w:val="a5"/>
    <w:uiPriority w:val="39"/>
    <w:rsid w:val="008D039B"/>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d">
    <w:name w:val="文字"/>
    <w:basedOn w:val="a3"/>
    <w:link w:val="Char"/>
    <w:qFormat/>
    <w:rsid w:val="00145525"/>
    <w:pPr>
      <w:ind w:firstLine="480"/>
    </w:pPr>
  </w:style>
  <w:style w:type="paragraph" w:customStyle="1" w:styleId="affe">
    <w:name w:val="图注"/>
    <w:basedOn w:val="aff1"/>
    <w:link w:val="Char0"/>
    <w:qFormat/>
    <w:rsid w:val="00145525"/>
    <w:pPr>
      <w:spacing w:before="91" w:after="91"/>
    </w:pPr>
  </w:style>
  <w:style w:type="character" w:customStyle="1" w:styleId="Char">
    <w:name w:val="文字 Char"/>
    <w:link w:val="affd"/>
    <w:rsid w:val="00145525"/>
  </w:style>
  <w:style w:type="character" w:customStyle="1" w:styleId="12">
    <w:name w:val="页脚 字符1"/>
    <w:link w:val="affa"/>
    <w:uiPriority w:val="99"/>
    <w:rsid w:val="00145525"/>
    <w:rPr>
      <w:kern w:val="2"/>
      <w:sz w:val="18"/>
      <w:szCs w:val="18"/>
    </w:rPr>
  </w:style>
  <w:style w:type="character" w:customStyle="1" w:styleId="Char0">
    <w:name w:val="图注 Char"/>
    <w:link w:val="affe"/>
    <w:rsid w:val="00145525"/>
    <w:rPr>
      <w:rFonts w:ascii="黑体" w:eastAsia="黑体" w:hAnsi="黑体" w:cs="Arial"/>
      <w:kern w:val="2"/>
      <w:sz w:val="21"/>
      <w:szCs w:val="24"/>
    </w:rPr>
  </w:style>
  <w:style w:type="paragraph" w:styleId="afff">
    <w:name w:val="Subtitle"/>
    <w:basedOn w:val="a2"/>
    <w:next w:val="a2"/>
    <w:link w:val="13"/>
    <w:uiPriority w:val="11"/>
    <w:qFormat/>
    <w:rsid w:val="00145525"/>
    <w:pPr>
      <w:spacing w:before="240" w:after="60" w:line="312" w:lineRule="auto"/>
      <w:jc w:val="left"/>
      <w:outlineLvl w:val="1"/>
    </w:pPr>
    <w:rPr>
      <w:rFonts w:ascii="Cambria" w:eastAsia="黑体" w:hAnsi="Cambria"/>
      <w:bCs/>
      <w:kern w:val="28"/>
      <w:sz w:val="28"/>
      <w:szCs w:val="32"/>
    </w:rPr>
  </w:style>
  <w:style w:type="character" w:customStyle="1" w:styleId="afff0">
    <w:name w:val="副标题 字符"/>
    <w:uiPriority w:val="11"/>
    <w:rsid w:val="00145525"/>
    <w:rPr>
      <w:rFonts w:ascii="等线 Light" w:hAnsi="等线 Light" w:cs="Times New Roman"/>
      <w:b/>
      <w:bCs/>
      <w:kern w:val="28"/>
      <w:sz w:val="32"/>
      <w:szCs w:val="32"/>
    </w:rPr>
  </w:style>
  <w:style w:type="character" w:customStyle="1" w:styleId="13">
    <w:name w:val="副标题 字符1"/>
    <w:link w:val="afff"/>
    <w:uiPriority w:val="11"/>
    <w:rsid w:val="00145525"/>
    <w:rPr>
      <w:rFonts w:ascii="Cambria" w:eastAsia="黑体" w:hAnsi="Cambria"/>
      <w:bCs/>
      <w:kern w:val="28"/>
      <w:sz w:val="28"/>
      <w:szCs w:val="32"/>
    </w:rPr>
  </w:style>
  <w:style w:type="table" w:customStyle="1" w:styleId="34">
    <w:name w:val="样式3"/>
    <w:basedOn w:val="a5"/>
    <w:uiPriority w:val="99"/>
    <w:rsid w:val="00145525"/>
    <w:tblPr>
      <w:tblBorders>
        <w:top w:val="single" w:sz="12" w:space="0" w:color="008000"/>
        <w:bottom w:val="single" w:sz="12" w:space="0" w:color="008000"/>
      </w:tblBorders>
    </w:tblPr>
    <w:tcPr>
      <w:vAlign w:val="center"/>
    </w:tcPr>
  </w:style>
  <w:style w:type="table" w:customStyle="1" w:styleId="14">
    <w:name w:val="网格型1"/>
    <w:basedOn w:val="a5"/>
    <w:next w:val="affc"/>
    <w:uiPriority w:val="39"/>
    <w:rsid w:val="00145525"/>
    <w:rPr>
      <w:rFonts w:ascii="Calibri" w:eastAsia="Times New Roman" w:hAnsi="Calibri"/>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1">
    <w:name w:val="Normal (Web)"/>
    <w:basedOn w:val="a2"/>
    <w:uiPriority w:val="99"/>
    <w:semiHidden/>
    <w:unhideWhenUsed/>
    <w:rsid w:val="00145525"/>
    <w:pPr>
      <w:widowControl/>
      <w:spacing w:before="100" w:beforeAutospacing="1" w:after="100" w:afterAutospacing="1"/>
      <w:jc w:val="left"/>
    </w:pPr>
    <w:rPr>
      <w:rFonts w:ascii="宋体" w:hAnsi="宋体" w:cs="宋体"/>
      <w:kern w:val="0"/>
    </w:rPr>
  </w:style>
  <w:style w:type="character" w:customStyle="1" w:styleId="apple-converted-space">
    <w:name w:val="apple-converted-space"/>
    <w:rsid w:val="00145525"/>
  </w:style>
  <w:style w:type="paragraph" w:customStyle="1" w:styleId="15">
    <w:name w:val="正文1"/>
    <w:basedOn w:val="a3"/>
    <w:link w:val="Char2"/>
    <w:qFormat/>
    <w:rsid w:val="00145525"/>
    <w:pPr>
      <w:ind w:firstLine="482"/>
    </w:pPr>
  </w:style>
  <w:style w:type="character" w:customStyle="1" w:styleId="Char2">
    <w:name w:val="正文 Char"/>
    <w:link w:val="15"/>
    <w:rsid w:val="00145525"/>
    <w:rPr>
      <w:kern w:val="2"/>
      <w:sz w:val="24"/>
      <w:szCs w:val="24"/>
    </w:rPr>
  </w:style>
  <w:style w:type="character" w:customStyle="1" w:styleId="afff2">
    <w:name w:val="页脚 字符"/>
    <w:uiPriority w:val="99"/>
    <w:rsid w:val="007B004D"/>
  </w:style>
  <w:style w:type="character" w:styleId="afff3">
    <w:name w:val="Placeholder Text"/>
    <w:basedOn w:val="a4"/>
    <w:uiPriority w:val="99"/>
    <w:semiHidden/>
    <w:rsid w:val="00C41AA2"/>
    <w:rPr>
      <w:color w:val="808080"/>
    </w:rPr>
  </w:style>
  <w:style w:type="character" w:styleId="afff4">
    <w:name w:val="Unresolved Mention"/>
    <w:basedOn w:val="a4"/>
    <w:uiPriority w:val="99"/>
    <w:semiHidden/>
    <w:unhideWhenUsed/>
    <w:rsid w:val="00CB037E"/>
    <w:rPr>
      <w:color w:val="605E5C"/>
      <w:shd w:val="clear" w:color="auto" w:fill="E1DFDD"/>
    </w:rPr>
  </w:style>
  <w:style w:type="paragraph" w:customStyle="1" w:styleId="afff5">
    <w:name w:val="首行缩进正文"/>
    <w:basedOn w:val="a2"/>
    <w:link w:val="afff6"/>
    <w:qFormat/>
    <w:rsid w:val="00065BD2"/>
    <w:pPr>
      <w:spacing w:line="360" w:lineRule="atLeast"/>
      <w:ind w:rightChars="11" w:right="26" w:firstLineChars="200" w:firstLine="480"/>
    </w:pPr>
    <w:rPr>
      <w:color w:val="000000"/>
    </w:rPr>
  </w:style>
  <w:style w:type="character" w:customStyle="1" w:styleId="afff6">
    <w:name w:val="首行缩进正文 字符"/>
    <w:basedOn w:val="a4"/>
    <w:link w:val="afff5"/>
    <w:rsid w:val="00065BD2"/>
    <w:rPr>
      <w:color w:val="000000"/>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03055">
      <w:bodyDiv w:val="1"/>
      <w:marLeft w:val="0"/>
      <w:marRight w:val="0"/>
      <w:marTop w:val="0"/>
      <w:marBottom w:val="0"/>
      <w:divBdr>
        <w:top w:val="none" w:sz="0" w:space="0" w:color="auto"/>
        <w:left w:val="none" w:sz="0" w:space="0" w:color="auto"/>
        <w:bottom w:val="none" w:sz="0" w:space="0" w:color="auto"/>
        <w:right w:val="none" w:sz="0" w:space="0" w:color="auto"/>
      </w:divBdr>
    </w:div>
    <w:div w:id="251860956">
      <w:bodyDiv w:val="1"/>
      <w:marLeft w:val="0"/>
      <w:marRight w:val="0"/>
      <w:marTop w:val="0"/>
      <w:marBottom w:val="0"/>
      <w:divBdr>
        <w:top w:val="none" w:sz="0" w:space="0" w:color="auto"/>
        <w:left w:val="none" w:sz="0" w:space="0" w:color="auto"/>
        <w:bottom w:val="none" w:sz="0" w:space="0" w:color="auto"/>
        <w:right w:val="none" w:sz="0" w:space="0" w:color="auto"/>
      </w:divBdr>
    </w:div>
    <w:div w:id="361904628">
      <w:bodyDiv w:val="1"/>
      <w:marLeft w:val="0"/>
      <w:marRight w:val="0"/>
      <w:marTop w:val="0"/>
      <w:marBottom w:val="0"/>
      <w:divBdr>
        <w:top w:val="none" w:sz="0" w:space="0" w:color="auto"/>
        <w:left w:val="none" w:sz="0" w:space="0" w:color="auto"/>
        <w:bottom w:val="none" w:sz="0" w:space="0" w:color="auto"/>
        <w:right w:val="none" w:sz="0" w:space="0" w:color="auto"/>
      </w:divBdr>
    </w:div>
    <w:div w:id="413168664">
      <w:bodyDiv w:val="1"/>
      <w:marLeft w:val="0"/>
      <w:marRight w:val="0"/>
      <w:marTop w:val="0"/>
      <w:marBottom w:val="0"/>
      <w:divBdr>
        <w:top w:val="none" w:sz="0" w:space="0" w:color="auto"/>
        <w:left w:val="none" w:sz="0" w:space="0" w:color="auto"/>
        <w:bottom w:val="none" w:sz="0" w:space="0" w:color="auto"/>
        <w:right w:val="none" w:sz="0" w:space="0" w:color="auto"/>
      </w:divBdr>
    </w:div>
    <w:div w:id="820195673">
      <w:bodyDiv w:val="1"/>
      <w:marLeft w:val="0"/>
      <w:marRight w:val="0"/>
      <w:marTop w:val="0"/>
      <w:marBottom w:val="0"/>
      <w:divBdr>
        <w:top w:val="none" w:sz="0" w:space="0" w:color="auto"/>
        <w:left w:val="none" w:sz="0" w:space="0" w:color="auto"/>
        <w:bottom w:val="none" w:sz="0" w:space="0" w:color="auto"/>
        <w:right w:val="none" w:sz="0" w:space="0" w:color="auto"/>
      </w:divBdr>
    </w:div>
    <w:div w:id="891889105">
      <w:bodyDiv w:val="1"/>
      <w:marLeft w:val="0"/>
      <w:marRight w:val="0"/>
      <w:marTop w:val="0"/>
      <w:marBottom w:val="0"/>
      <w:divBdr>
        <w:top w:val="none" w:sz="0" w:space="0" w:color="auto"/>
        <w:left w:val="none" w:sz="0" w:space="0" w:color="auto"/>
        <w:bottom w:val="none" w:sz="0" w:space="0" w:color="auto"/>
        <w:right w:val="none" w:sz="0" w:space="0" w:color="auto"/>
      </w:divBdr>
    </w:div>
    <w:div w:id="991956219">
      <w:bodyDiv w:val="1"/>
      <w:marLeft w:val="0"/>
      <w:marRight w:val="0"/>
      <w:marTop w:val="0"/>
      <w:marBottom w:val="0"/>
      <w:divBdr>
        <w:top w:val="none" w:sz="0" w:space="0" w:color="auto"/>
        <w:left w:val="none" w:sz="0" w:space="0" w:color="auto"/>
        <w:bottom w:val="none" w:sz="0" w:space="0" w:color="auto"/>
        <w:right w:val="none" w:sz="0" w:space="0" w:color="auto"/>
      </w:divBdr>
    </w:div>
    <w:div w:id="1055936481">
      <w:bodyDiv w:val="1"/>
      <w:marLeft w:val="0"/>
      <w:marRight w:val="0"/>
      <w:marTop w:val="0"/>
      <w:marBottom w:val="0"/>
      <w:divBdr>
        <w:top w:val="none" w:sz="0" w:space="0" w:color="auto"/>
        <w:left w:val="none" w:sz="0" w:space="0" w:color="auto"/>
        <w:bottom w:val="none" w:sz="0" w:space="0" w:color="auto"/>
        <w:right w:val="none" w:sz="0" w:space="0" w:color="auto"/>
      </w:divBdr>
    </w:div>
    <w:div w:id="1120492070">
      <w:bodyDiv w:val="1"/>
      <w:marLeft w:val="0"/>
      <w:marRight w:val="0"/>
      <w:marTop w:val="0"/>
      <w:marBottom w:val="0"/>
      <w:divBdr>
        <w:top w:val="none" w:sz="0" w:space="0" w:color="auto"/>
        <w:left w:val="none" w:sz="0" w:space="0" w:color="auto"/>
        <w:bottom w:val="none" w:sz="0" w:space="0" w:color="auto"/>
        <w:right w:val="none" w:sz="0" w:space="0" w:color="auto"/>
      </w:divBdr>
    </w:div>
    <w:div w:id="1162618850">
      <w:bodyDiv w:val="1"/>
      <w:marLeft w:val="0"/>
      <w:marRight w:val="0"/>
      <w:marTop w:val="0"/>
      <w:marBottom w:val="0"/>
      <w:divBdr>
        <w:top w:val="none" w:sz="0" w:space="0" w:color="auto"/>
        <w:left w:val="none" w:sz="0" w:space="0" w:color="auto"/>
        <w:bottom w:val="none" w:sz="0" w:space="0" w:color="auto"/>
        <w:right w:val="none" w:sz="0" w:space="0" w:color="auto"/>
      </w:divBdr>
    </w:div>
    <w:div w:id="1720401168">
      <w:bodyDiv w:val="1"/>
      <w:marLeft w:val="0"/>
      <w:marRight w:val="0"/>
      <w:marTop w:val="0"/>
      <w:marBottom w:val="0"/>
      <w:divBdr>
        <w:top w:val="none" w:sz="0" w:space="0" w:color="auto"/>
        <w:left w:val="none" w:sz="0" w:space="0" w:color="auto"/>
        <w:bottom w:val="none" w:sz="0" w:space="0" w:color="auto"/>
        <w:right w:val="none" w:sz="0" w:space="0" w:color="auto"/>
      </w:divBdr>
    </w:div>
    <w:div w:id="1722826124">
      <w:bodyDiv w:val="1"/>
      <w:marLeft w:val="0"/>
      <w:marRight w:val="0"/>
      <w:marTop w:val="0"/>
      <w:marBottom w:val="0"/>
      <w:divBdr>
        <w:top w:val="none" w:sz="0" w:space="0" w:color="auto"/>
        <w:left w:val="none" w:sz="0" w:space="0" w:color="auto"/>
        <w:bottom w:val="none" w:sz="0" w:space="0" w:color="auto"/>
        <w:right w:val="none" w:sz="0" w:space="0" w:color="auto"/>
      </w:divBdr>
      <w:divsChild>
        <w:div w:id="1792820715">
          <w:marLeft w:val="0"/>
          <w:marRight w:val="0"/>
          <w:marTop w:val="0"/>
          <w:marBottom w:val="0"/>
          <w:divBdr>
            <w:top w:val="none" w:sz="0" w:space="0" w:color="auto"/>
            <w:left w:val="none" w:sz="0" w:space="0" w:color="auto"/>
            <w:bottom w:val="none" w:sz="0" w:space="0" w:color="auto"/>
            <w:right w:val="none" w:sz="0" w:space="0" w:color="auto"/>
          </w:divBdr>
          <w:divsChild>
            <w:div w:id="1168447805">
              <w:marLeft w:val="0"/>
              <w:marRight w:val="0"/>
              <w:marTop w:val="0"/>
              <w:marBottom w:val="0"/>
              <w:divBdr>
                <w:top w:val="none" w:sz="0" w:space="0" w:color="auto"/>
                <w:left w:val="none" w:sz="0" w:space="0" w:color="auto"/>
                <w:bottom w:val="none" w:sz="0" w:space="0" w:color="auto"/>
                <w:right w:val="none" w:sz="0" w:space="0" w:color="auto"/>
              </w:divBdr>
            </w:div>
            <w:div w:id="1295333609">
              <w:marLeft w:val="0"/>
              <w:marRight w:val="0"/>
              <w:marTop w:val="0"/>
              <w:marBottom w:val="0"/>
              <w:divBdr>
                <w:top w:val="none" w:sz="0" w:space="0" w:color="auto"/>
                <w:left w:val="none" w:sz="0" w:space="0" w:color="auto"/>
                <w:bottom w:val="none" w:sz="0" w:space="0" w:color="auto"/>
                <w:right w:val="none" w:sz="0" w:space="0" w:color="auto"/>
              </w:divBdr>
            </w:div>
            <w:div w:id="1813671915">
              <w:marLeft w:val="0"/>
              <w:marRight w:val="0"/>
              <w:marTop w:val="0"/>
              <w:marBottom w:val="0"/>
              <w:divBdr>
                <w:top w:val="none" w:sz="0" w:space="0" w:color="auto"/>
                <w:left w:val="none" w:sz="0" w:space="0" w:color="auto"/>
                <w:bottom w:val="none" w:sz="0" w:space="0" w:color="auto"/>
                <w:right w:val="none" w:sz="0" w:space="0" w:color="auto"/>
              </w:divBdr>
            </w:div>
            <w:div w:id="597952953">
              <w:marLeft w:val="0"/>
              <w:marRight w:val="0"/>
              <w:marTop w:val="0"/>
              <w:marBottom w:val="0"/>
              <w:divBdr>
                <w:top w:val="none" w:sz="0" w:space="0" w:color="auto"/>
                <w:left w:val="none" w:sz="0" w:space="0" w:color="auto"/>
                <w:bottom w:val="none" w:sz="0" w:space="0" w:color="auto"/>
                <w:right w:val="none" w:sz="0" w:space="0" w:color="auto"/>
              </w:divBdr>
            </w:div>
            <w:div w:id="290601239">
              <w:marLeft w:val="0"/>
              <w:marRight w:val="0"/>
              <w:marTop w:val="0"/>
              <w:marBottom w:val="0"/>
              <w:divBdr>
                <w:top w:val="none" w:sz="0" w:space="0" w:color="auto"/>
                <w:left w:val="none" w:sz="0" w:space="0" w:color="auto"/>
                <w:bottom w:val="none" w:sz="0" w:space="0" w:color="auto"/>
                <w:right w:val="none" w:sz="0" w:space="0" w:color="auto"/>
              </w:divBdr>
            </w:div>
            <w:div w:id="1078360910">
              <w:marLeft w:val="0"/>
              <w:marRight w:val="0"/>
              <w:marTop w:val="0"/>
              <w:marBottom w:val="0"/>
              <w:divBdr>
                <w:top w:val="none" w:sz="0" w:space="0" w:color="auto"/>
                <w:left w:val="none" w:sz="0" w:space="0" w:color="auto"/>
                <w:bottom w:val="none" w:sz="0" w:space="0" w:color="auto"/>
                <w:right w:val="none" w:sz="0" w:space="0" w:color="auto"/>
              </w:divBdr>
            </w:div>
            <w:div w:id="2094810486">
              <w:marLeft w:val="0"/>
              <w:marRight w:val="0"/>
              <w:marTop w:val="0"/>
              <w:marBottom w:val="0"/>
              <w:divBdr>
                <w:top w:val="none" w:sz="0" w:space="0" w:color="auto"/>
                <w:left w:val="none" w:sz="0" w:space="0" w:color="auto"/>
                <w:bottom w:val="none" w:sz="0" w:space="0" w:color="auto"/>
                <w:right w:val="none" w:sz="0" w:space="0" w:color="auto"/>
              </w:divBdr>
            </w:div>
            <w:div w:id="1333028296">
              <w:marLeft w:val="0"/>
              <w:marRight w:val="0"/>
              <w:marTop w:val="0"/>
              <w:marBottom w:val="0"/>
              <w:divBdr>
                <w:top w:val="none" w:sz="0" w:space="0" w:color="auto"/>
                <w:left w:val="none" w:sz="0" w:space="0" w:color="auto"/>
                <w:bottom w:val="none" w:sz="0" w:space="0" w:color="auto"/>
                <w:right w:val="none" w:sz="0" w:space="0" w:color="auto"/>
              </w:divBdr>
            </w:div>
            <w:div w:id="1151410650">
              <w:marLeft w:val="0"/>
              <w:marRight w:val="0"/>
              <w:marTop w:val="0"/>
              <w:marBottom w:val="0"/>
              <w:divBdr>
                <w:top w:val="none" w:sz="0" w:space="0" w:color="auto"/>
                <w:left w:val="none" w:sz="0" w:space="0" w:color="auto"/>
                <w:bottom w:val="none" w:sz="0" w:space="0" w:color="auto"/>
                <w:right w:val="none" w:sz="0" w:space="0" w:color="auto"/>
              </w:divBdr>
            </w:div>
            <w:div w:id="883100654">
              <w:marLeft w:val="0"/>
              <w:marRight w:val="0"/>
              <w:marTop w:val="0"/>
              <w:marBottom w:val="0"/>
              <w:divBdr>
                <w:top w:val="none" w:sz="0" w:space="0" w:color="auto"/>
                <w:left w:val="none" w:sz="0" w:space="0" w:color="auto"/>
                <w:bottom w:val="none" w:sz="0" w:space="0" w:color="auto"/>
                <w:right w:val="none" w:sz="0" w:space="0" w:color="auto"/>
              </w:divBdr>
            </w:div>
            <w:div w:id="109197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14875">
      <w:bodyDiv w:val="1"/>
      <w:marLeft w:val="0"/>
      <w:marRight w:val="0"/>
      <w:marTop w:val="0"/>
      <w:marBottom w:val="0"/>
      <w:divBdr>
        <w:top w:val="none" w:sz="0" w:space="0" w:color="auto"/>
        <w:left w:val="none" w:sz="0" w:space="0" w:color="auto"/>
        <w:bottom w:val="none" w:sz="0" w:space="0" w:color="auto"/>
        <w:right w:val="none" w:sz="0" w:space="0" w:color="auto"/>
      </w:divBdr>
    </w:div>
    <w:div w:id="1802065847">
      <w:bodyDiv w:val="1"/>
      <w:marLeft w:val="0"/>
      <w:marRight w:val="0"/>
      <w:marTop w:val="0"/>
      <w:marBottom w:val="0"/>
      <w:divBdr>
        <w:top w:val="none" w:sz="0" w:space="0" w:color="auto"/>
        <w:left w:val="none" w:sz="0" w:space="0" w:color="auto"/>
        <w:bottom w:val="none" w:sz="0" w:space="0" w:color="auto"/>
        <w:right w:val="none" w:sz="0" w:space="0" w:color="auto"/>
      </w:divBdr>
    </w:div>
    <w:div w:id="201341405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tracer.filesystems.org/traces/macos/2011/macos-2011-11-24-010804.tar.bz2" TargetMode="External"/><Relationship Id="rId18" Type="http://schemas.openxmlformats.org/officeDocument/2006/relationships/chart" Target="charts/chart2.xml"/><Relationship Id="rId26" Type="http://schemas.openxmlformats.org/officeDocument/2006/relationships/hyperlink" Target="https://gitee.com/zhang_jiarong/improved-cuckoo-hashing" TargetMode="External"/><Relationship Id="rId3" Type="http://schemas.openxmlformats.org/officeDocument/2006/relationships/styles" Target="styles.xml"/><Relationship Id="rId21" Type="http://schemas.openxmlformats.org/officeDocument/2006/relationships/chart" Target="charts/chart5.xml"/><Relationship Id="rId7" Type="http://schemas.openxmlformats.org/officeDocument/2006/relationships/endnotes" Target="endnotes.xml"/><Relationship Id="rId12" Type="http://schemas.openxmlformats.org/officeDocument/2006/relationships/hyperlink" Target="https://github.com/aappleby/smhasher/blob/master/src/MurmurHash3.cpp" TargetMode="External"/><Relationship Id="rId17" Type="http://schemas.openxmlformats.org/officeDocument/2006/relationships/chart" Target="charts/chart1.xml"/><Relationship Id="rId25" Type="http://schemas.openxmlformats.org/officeDocument/2006/relationships/hyperlink" Target="http://web.stanford.edu/class/archive/cs/cs166/cs166.1216/lectures/07/Slides07.pdf" TargetMode="Externa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emf"/><Relationship Id="rId22" Type="http://schemas.openxmlformats.org/officeDocument/2006/relationships/chart" Target="charts/chart6.xml"/><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3" Type="http://schemas.openxmlformats.org/officeDocument/2006/relationships/oleObject" Target="file:///D:\Downloads\HUSTfile\&#22823;&#19977;\&#22823;&#25968;&#25454;&#23384;&#20648;&#31995;&#32479;&#19982;&#31649;&#29702;\&#35838;&#31243;&#25253;&#21578;\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Downloads\HUSTfile\&#22823;&#19977;\&#22823;&#25968;&#25454;&#23384;&#20648;&#31995;&#32479;&#19982;&#31649;&#29702;\&#35838;&#31243;&#25253;&#21578;\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Downloads\HUSTfile\&#22823;&#19977;\&#22823;&#25968;&#25454;&#23384;&#20648;&#31995;&#32479;&#19982;&#31649;&#29702;\&#35838;&#31243;&#25253;&#21578;\dat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ownloads\HUSTfile\&#22823;&#19977;\&#22823;&#25968;&#25454;&#23384;&#20648;&#31995;&#32479;&#19982;&#31649;&#29702;\&#35838;&#31243;&#25253;&#21578;\da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Downloads\HUSTfile\&#22823;&#19977;\&#22823;&#25968;&#25454;&#23384;&#20648;&#31995;&#32479;&#19982;&#31649;&#29702;\&#35838;&#31243;&#25253;&#21578;\dat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Downloads\HUSTfile\&#22823;&#19977;\&#22823;&#25968;&#25454;&#23384;&#20648;&#31995;&#32479;&#19982;&#31649;&#29702;\&#35838;&#31243;&#25253;&#21578;\data.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r>
              <a:rPr lang="en-US"/>
              <a:t>number20000.txt</a:t>
            </a:r>
            <a:r>
              <a:rPr lang="zh-CN"/>
              <a:t>测试结果</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title>
    <c:autoTitleDeleted val="0"/>
    <c:plotArea>
      <c:layout/>
      <c:scatterChart>
        <c:scatterStyle val="smoothMarker"/>
        <c:varyColors val="0"/>
        <c:ser>
          <c:idx val="0"/>
          <c:order val="0"/>
          <c:tx>
            <c:strRef>
              <c:f>vocab100000!$B$80</c:f>
              <c:strCache>
                <c:ptCount val="1"/>
                <c:pt idx="0">
                  <c:v>传统算法插入耗时(ms)</c:v>
                </c:pt>
              </c:strCache>
            </c:strRef>
          </c:tx>
          <c:spPr>
            <a:ln w="19050" cap="rnd">
              <a:solidFill>
                <a:schemeClr val="accent1"/>
              </a:solidFill>
              <a:round/>
            </a:ln>
            <a:effectLst/>
          </c:spPr>
          <c:marker>
            <c:symbol val="none"/>
          </c:marker>
          <c:xVal>
            <c:numRef>
              <c:f>vocab100000!$A$81:$A$96</c:f>
              <c:numCache>
                <c:formatCode>0%</c:formatCode>
                <c:ptCount val="16"/>
                <c:pt idx="0">
                  <c:v>0.05</c:v>
                </c:pt>
                <c:pt idx="1">
                  <c:v>0.25</c:v>
                </c:pt>
                <c:pt idx="2">
                  <c:v>0.35</c:v>
                </c:pt>
                <c:pt idx="3">
                  <c:v>0.4</c:v>
                </c:pt>
                <c:pt idx="4">
                  <c:v>0.45</c:v>
                </c:pt>
                <c:pt idx="5">
                  <c:v>0.5</c:v>
                </c:pt>
                <c:pt idx="6">
                  <c:v>0.55000000000000004</c:v>
                </c:pt>
                <c:pt idx="7">
                  <c:v>0.6</c:v>
                </c:pt>
                <c:pt idx="8">
                  <c:v>0.65</c:v>
                </c:pt>
                <c:pt idx="9">
                  <c:v>0.7</c:v>
                </c:pt>
                <c:pt idx="10">
                  <c:v>0.75</c:v>
                </c:pt>
                <c:pt idx="11">
                  <c:v>0.8</c:v>
                </c:pt>
                <c:pt idx="12">
                  <c:v>0.85</c:v>
                </c:pt>
                <c:pt idx="13">
                  <c:v>0.9</c:v>
                </c:pt>
                <c:pt idx="14">
                  <c:v>0.95</c:v>
                </c:pt>
                <c:pt idx="15">
                  <c:v>1</c:v>
                </c:pt>
              </c:numCache>
            </c:numRef>
          </c:xVal>
          <c:yVal>
            <c:numRef>
              <c:f>vocab100000!$B$81:$B$96</c:f>
              <c:numCache>
                <c:formatCode>General</c:formatCode>
                <c:ptCount val="16"/>
                <c:pt idx="0">
                  <c:v>201</c:v>
                </c:pt>
                <c:pt idx="1">
                  <c:v>207</c:v>
                </c:pt>
                <c:pt idx="2">
                  <c:v>213</c:v>
                </c:pt>
                <c:pt idx="3">
                  <c:v>202</c:v>
                </c:pt>
                <c:pt idx="4">
                  <c:v>210</c:v>
                </c:pt>
                <c:pt idx="5">
                  <c:v>224</c:v>
                </c:pt>
                <c:pt idx="6">
                  <c:v>306</c:v>
                </c:pt>
                <c:pt idx="7">
                  <c:v>406</c:v>
                </c:pt>
                <c:pt idx="8">
                  <c:v>477</c:v>
                </c:pt>
                <c:pt idx="9">
                  <c:v>777</c:v>
                </c:pt>
                <c:pt idx="10">
                  <c:v>1040</c:v>
                </c:pt>
                <c:pt idx="11">
                  <c:v>1285</c:v>
                </c:pt>
                <c:pt idx="12">
                  <c:v>1575</c:v>
                </c:pt>
                <c:pt idx="13">
                  <c:v>1797</c:v>
                </c:pt>
                <c:pt idx="14">
                  <c:v>2353</c:v>
                </c:pt>
                <c:pt idx="15">
                  <c:v>2694</c:v>
                </c:pt>
              </c:numCache>
            </c:numRef>
          </c:yVal>
          <c:smooth val="1"/>
          <c:extLst>
            <c:ext xmlns:c16="http://schemas.microsoft.com/office/drawing/2014/chart" uri="{C3380CC4-5D6E-409C-BE32-E72D297353CC}">
              <c16:uniqueId val="{00000000-F0B0-4337-B110-F89472313B79}"/>
            </c:ext>
          </c:extLst>
        </c:ser>
        <c:ser>
          <c:idx val="1"/>
          <c:order val="1"/>
          <c:tx>
            <c:strRef>
              <c:f>vocab100000!$C$80</c:f>
              <c:strCache>
                <c:ptCount val="1"/>
                <c:pt idx="0">
                  <c:v>改进算法插入耗时(ms)</c:v>
                </c:pt>
              </c:strCache>
            </c:strRef>
          </c:tx>
          <c:spPr>
            <a:ln w="19050" cap="rnd">
              <a:solidFill>
                <a:schemeClr val="accent2"/>
              </a:solidFill>
              <a:round/>
            </a:ln>
            <a:effectLst/>
          </c:spPr>
          <c:marker>
            <c:symbol val="none"/>
          </c:marker>
          <c:xVal>
            <c:numRef>
              <c:f>vocab100000!$A$81:$A$96</c:f>
              <c:numCache>
                <c:formatCode>0%</c:formatCode>
                <c:ptCount val="16"/>
                <c:pt idx="0">
                  <c:v>0.05</c:v>
                </c:pt>
                <c:pt idx="1">
                  <c:v>0.25</c:v>
                </c:pt>
                <c:pt idx="2">
                  <c:v>0.35</c:v>
                </c:pt>
                <c:pt idx="3">
                  <c:v>0.4</c:v>
                </c:pt>
                <c:pt idx="4">
                  <c:v>0.45</c:v>
                </c:pt>
                <c:pt idx="5">
                  <c:v>0.5</c:v>
                </c:pt>
                <c:pt idx="6">
                  <c:v>0.55000000000000004</c:v>
                </c:pt>
                <c:pt idx="7">
                  <c:v>0.6</c:v>
                </c:pt>
                <c:pt idx="8">
                  <c:v>0.65</c:v>
                </c:pt>
                <c:pt idx="9">
                  <c:v>0.7</c:v>
                </c:pt>
                <c:pt idx="10">
                  <c:v>0.75</c:v>
                </c:pt>
                <c:pt idx="11">
                  <c:v>0.8</c:v>
                </c:pt>
                <c:pt idx="12">
                  <c:v>0.85</c:v>
                </c:pt>
                <c:pt idx="13">
                  <c:v>0.9</c:v>
                </c:pt>
                <c:pt idx="14">
                  <c:v>0.95</c:v>
                </c:pt>
                <c:pt idx="15">
                  <c:v>1</c:v>
                </c:pt>
              </c:numCache>
            </c:numRef>
          </c:xVal>
          <c:yVal>
            <c:numRef>
              <c:f>vocab100000!$C$81:$C$96</c:f>
              <c:numCache>
                <c:formatCode>General</c:formatCode>
                <c:ptCount val="16"/>
                <c:pt idx="0">
                  <c:v>158</c:v>
                </c:pt>
                <c:pt idx="1">
                  <c:v>143</c:v>
                </c:pt>
                <c:pt idx="2">
                  <c:v>140</c:v>
                </c:pt>
                <c:pt idx="3">
                  <c:v>135</c:v>
                </c:pt>
                <c:pt idx="4">
                  <c:v>139</c:v>
                </c:pt>
                <c:pt idx="5">
                  <c:v>161</c:v>
                </c:pt>
                <c:pt idx="6">
                  <c:v>143</c:v>
                </c:pt>
                <c:pt idx="7">
                  <c:v>162</c:v>
                </c:pt>
                <c:pt idx="8">
                  <c:v>151</c:v>
                </c:pt>
                <c:pt idx="9">
                  <c:v>146</c:v>
                </c:pt>
                <c:pt idx="10">
                  <c:v>144</c:v>
                </c:pt>
                <c:pt idx="11">
                  <c:v>139</c:v>
                </c:pt>
                <c:pt idx="12">
                  <c:v>173</c:v>
                </c:pt>
                <c:pt idx="13">
                  <c:v>159</c:v>
                </c:pt>
                <c:pt idx="14">
                  <c:v>157</c:v>
                </c:pt>
                <c:pt idx="15">
                  <c:v>168</c:v>
                </c:pt>
              </c:numCache>
            </c:numRef>
          </c:yVal>
          <c:smooth val="1"/>
          <c:extLst>
            <c:ext xmlns:c16="http://schemas.microsoft.com/office/drawing/2014/chart" uri="{C3380CC4-5D6E-409C-BE32-E72D297353CC}">
              <c16:uniqueId val="{00000001-F0B0-4337-B110-F89472313B79}"/>
            </c:ext>
          </c:extLst>
        </c:ser>
        <c:dLbls>
          <c:showLegendKey val="0"/>
          <c:showVal val="0"/>
          <c:showCatName val="0"/>
          <c:showSerName val="0"/>
          <c:showPercent val="0"/>
          <c:showBubbleSize val="0"/>
        </c:dLbls>
        <c:axId val="1093550048"/>
        <c:axId val="1093555456"/>
      </c:scatterChart>
      <c:valAx>
        <c:axId val="1093550048"/>
        <c:scaling>
          <c:orientation val="minMax"/>
          <c:max val="1"/>
          <c:min val="5.000000000000001E-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r>
                  <a:rPr lang="zh-CN"/>
                  <a:t>哈希表负载率</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crossAx val="1093555456"/>
        <c:crosses val="autoZero"/>
        <c:crossBetween val="midCat"/>
      </c:valAx>
      <c:valAx>
        <c:axId val="1093555456"/>
        <c:scaling>
          <c:orientation val="minMax"/>
          <c:max val="30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r>
                  <a:rPr lang="zh-CN"/>
                  <a:t>耗时</a:t>
                </a:r>
                <a:r>
                  <a:rPr lang="en-US"/>
                  <a:t>(ms)</a:t>
                </a:r>
                <a:endParaRPr lang="zh-CN"/>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crossAx val="109355004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宋体" panose="02010600030101010101" pitchFamily="2" charset="-122"/>
                <a:cs typeface="+mn-cs"/>
              </a:defRPr>
            </a:pPr>
            <a:r>
              <a:rPr lang="en-US"/>
              <a:t>vocab100000.txt</a:t>
            </a:r>
            <a:r>
              <a:rPr lang="zh-CN"/>
              <a:t>测试结果</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宋体" panose="02010600030101010101" pitchFamily="2" charset="-122"/>
              <a:cs typeface="+mn-cs"/>
            </a:defRPr>
          </a:pPr>
          <a:endParaRPr lang="zh-CN"/>
        </a:p>
      </c:txPr>
    </c:title>
    <c:autoTitleDeleted val="0"/>
    <c:plotArea>
      <c:layout/>
      <c:scatterChart>
        <c:scatterStyle val="smoothMarker"/>
        <c:varyColors val="0"/>
        <c:ser>
          <c:idx val="0"/>
          <c:order val="0"/>
          <c:tx>
            <c:strRef>
              <c:f>vocab100000!$B$34</c:f>
              <c:strCache>
                <c:ptCount val="1"/>
                <c:pt idx="0">
                  <c:v>传统算法插入耗时(ms)</c:v>
                </c:pt>
              </c:strCache>
            </c:strRef>
          </c:tx>
          <c:spPr>
            <a:ln w="19050" cap="rnd">
              <a:solidFill>
                <a:schemeClr val="accent1"/>
              </a:solidFill>
              <a:round/>
            </a:ln>
            <a:effectLst/>
          </c:spPr>
          <c:marker>
            <c:symbol val="none"/>
          </c:marker>
          <c:xVal>
            <c:numRef>
              <c:f>vocab100000!$A$35:$A$48</c:f>
              <c:numCache>
                <c:formatCode>0%</c:formatCode>
                <c:ptCount val="14"/>
                <c:pt idx="0">
                  <c:v>0.05</c:v>
                </c:pt>
                <c:pt idx="1">
                  <c:v>0.25</c:v>
                </c:pt>
                <c:pt idx="2">
                  <c:v>0.4</c:v>
                </c:pt>
                <c:pt idx="3">
                  <c:v>0.5</c:v>
                </c:pt>
                <c:pt idx="4">
                  <c:v>0.55000000000000004</c:v>
                </c:pt>
                <c:pt idx="5">
                  <c:v>0.6</c:v>
                </c:pt>
                <c:pt idx="6">
                  <c:v>0.65</c:v>
                </c:pt>
                <c:pt idx="7">
                  <c:v>0.7</c:v>
                </c:pt>
                <c:pt idx="8">
                  <c:v>0.75</c:v>
                </c:pt>
                <c:pt idx="9">
                  <c:v>0.8</c:v>
                </c:pt>
                <c:pt idx="10">
                  <c:v>0.85</c:v>
                </c:pt>
                <c:pt idx="11">
                  <c:v>0.9</c:v>
                </c:pt>
                <c:pt idx="12">
                  <c:v>0.95</c:v>
                </c:pt>
                <c:pt idx="13">
                  <c:v>1</c:v>
                </c:pt>
              </c:numCache>
            </c:numRef>
          </c:xVal>
          <c:yVal>
            <c:numRef>
              <c:f>vocab100000!$B$35:$B$48</c:f>
              <c:numCache>
                <c:formatCode>General</c:formatCode>
                <c:ptCount val="14"/>
                <c:pt idx="0">
                  <c:v>994</c:v>
                </c:pt>
                <c:pt idx="1">
                  <c:v>986</c:v>
                </c:pt>
                <c:pt idx="2">
                  <c:v>1002</c:v>
                </c:pt>
                <c:pt idx="3">
                  <c:v>1127</c:v>
                </c:pt>
                <c:pt idx="4">
                  <c:v>1265</c:v>
                </c:pt>
                <c:pt idx="5">
                  <c:v>2159</c:v>
                </c:pt>
                <c:pt idx="6">
                  <c:v>4180</c:v>
                </c:pt>
                <c:pt idx="7">
                  <c:v>6552</c:v>
                </c:pt>
                <c:pt idx="8">
                  <c:v>9682</c:v>
                </c:pt>
                <c:pt idx="9">
                  <c:v>14394</c:v>
                </c:pt>
                <c:pt idx="10">
                  <c:v>19889</c:v>
                </c:pt>
                <c:pt idx="11">
                  <c:v>21352</c:v>
                </c:pt>
                <c:pt idx="12">
                  <c:v>25179</c:v>
                </c:pt>
                <c:pt idx="13">
                  <c:v>28582</c:v>
                </c:pt>
              </c:numCache>
            </c:numRef>
          </c:yVal>
          <c:smooth val="1"/>
          <c:extLst>
            <c:ext xmlns:c16="http://schemas.microsoft.com/office/drawing/2014/chart" uri="{C3380CC4-5D6E-409C-BE32-E72D297353CC}">
              <c16:uniqueId val="{00000000-0302-473C-9F7F-2899DA19FCCC}"/>
            </c:ext>
          </c:extLst>
        </c:ser>
        <c:ser>
          <c:idx val="1"/>
          <c:order val="1"/>
          <c:tx>
            <c:strRef>
              <c:f>vocab100000!$C$34</c:f>
              <c:strCache>
                <c:ptCount val="1"/>
                <c:pt idx="0">
                  <c:v>改进算法插入耗时(ms)</c:v>
                </c:pt>
              </c:strCache>
            </c:strRef>
          </c:tx>
          <c:spPr>
            <a:ln w="19050" cap="rnd">
              <a:solidFill>
                <a:schemeClr val="accent2"/>
              </a:solidFill>
              <a:round/>
            </a:ln>
            <a:effectLst/>
          </c:spPr>
          <c:marker>
            <c:symbol val="none"/>
          </c:marker>
          <c:xVal>
            <c:numRef>
              <c:f>vocab100000!$A$35:$A$48</c:f>
              <c:numCache>
                <c:formatCode>0%</c:formatCode>
                <c:ptCount val="14"/>
                <c:pt idx="0">
                  <c:v>0.05</c:v>
                </c:pt>
                <c:pt idx="1">
                  <c:v>0.25</c:v>
                </c:pt>
                <c:pt idx="2">
                  <c:v>0.4</c:v>
                </c:pt>
                <c:pt idx="3">
                  <c:v>0.5</c:v>
                </c:pt>
                <c:pt idx="4">
                  <c:v>0.55000000000000004</c:v>
                </c:pt>
                <c:pt idx="5">
                  <c:v>0.6</c:v>
                </c:pt>
                <c:pt idx="6">
                  <c:v>0.65</c:v>
                </c:pt>
                <c:pt idx="7">
                  <c:v>0.7</c:v>
                </c:pt>
                <c:pt idx="8">
                  <c:v>0.75</c:v>
                </c:pt>
                <c:pt idx="9">
                  <c:v>0.8</c:v>
                </c:pt>
                <c:pt idx="10">
                  <c:v>0.85</c:v>
                </c:pt>
                <c:pt idx="11">
                  <c:v>0.9</c:v>
                </c:pt>
                <c:pt idx="12">
                  <c:v>0.95</c:v>
                </c:pt>
                <c:pt idx="13">
                  <c:v>1</c:v>
                </c:pt>
              </c:numCache>
            </c:numRef>
          </c:xVal>
          <c:yVal>
            <c:numRef>
              <c:f>vocab100000!$C$35:$C$48</c:f>
              <c:numCache>
                <c:formatCode>General</c:formatCode>
                <c:ptCount val="14"/>
                <c:pt idx="0">
                  <c:v>786</c:v>
                </c:pt>
                <c:pt idx="1">
                  <c:v>722</c:v>
                </c:pt>
                <c:pt idx="2">
                  <c:v>759</c:v>
                </c:pt>
                <c:pt idx="3">
                  <c:v>765</c:v>
                </c:pt>
                <c:pt idx="4">
                  <c:v>721</c:v>
                </c:pt>
                <c:pt idx="5">
                  <c:v>812</c:v>
                </c:pt>
                <c:pt idx="6">
                  <c:v>812</c:v>
                </c:pt>
                <c:pt idx="7">
                  <c:v>917</c:v>
                </c:pt>
                <c:pt idx="8">
                  <c:v>736</c:v>
                </c:pt>
                <c:pt idx="9">
                  <c:v>742</c:v>
                </c:pt>
                <c:pt idx="10">
                  <c:v>744</c:v>
                </c:pt>
                <c:pt idx="11">
                  <c:v>804</c:v>
                </c:pt>
                <c:pt idx="12">
                  <c:v>696</c:v>
                </c:pt>
                <c:pt idx="13">
                  <c:v>758</c:v>
                </c:pt>
              </c:numCache>
            </c:numRef>
          </c:yVal>
          <c:smooth val="1"/>
          <c:extLst>
            <c:ext xmlns:c16="http://schemas.microsoft.com/office/drawing/2014/chart" uri="{C3380CC4-5D6E-409C-BE32-E72D297353CC}">
              <c16:uniqueId val="{00000001-0302-473C-9F7F-2899DA19FCCC}"/>
            </c:ext>
          </c:extLst>
        </c:ser>
        <c:dLbls>
          <c:showLegendKey val="0"/>
          <c:showVal val="0"/>
          <c:showCatName val="0"/>
          <c:showSerName val="0"/>
          <c:showPercent val="0"/>
          <c:showBubbleSize val="0"/>
        </c:dLbls>
        <c:axId val="1093550048"/>
        <c:axId val="1093555456"/>
      </c:scatterChart>
      <c:valAx>
        <c:axId val="1093550048"/>
        <c:scaling>
          <c:orientation val="minMax"/>
          <c:max val="1"/>
          <c:min val="5.000000000000001E-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宋体" panose="02010600030101010101" pitchFamily="2" charset="-122"/>
                    <a:cs typeface="+mn-cs"/>
                  </a:defRPr>
                </a:pPr>
                <a:r>
                  <a:rPr lang="zh-CN"/>
                  <a:t>哈希表负载率</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宋体" panose="02010600030101010101" pitchFamily="2" charset="-122"/>
                  <a:cs typeface="+mn-cs"/>
                </a:defRPr>
              </a:pPr>
              <a:endParaRPr lang="zh-CN"/>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宋体" panose="02010600030101010101" pitchFamily="2" charset="-122"/>
                <a:cs typeface="+mn-cs"/>
              </a:defRPr>
            </a:pPr>
            <a:endParaRPr lang="zh-CN"/>
          </a:p>
        </c:txPr>
        <c:crossAx val="1093555456"/>
        <c:crosses val="autoZero"/>
        <c:crossBetween val="midCat"/>
      </c:valAx>
      <c:valAx>
        <c:axId val="1093555456"/>
        <c:scaling>
          <c:orientation val="minMax"/>
          <c:max val="300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宋体" panose="02010600030101010101" pitchFamily="2" charset="-122"/>
                    <a:cs typeface="+mn-cs"/>
                  </a:defRPr>
                </a:pPr>
                <a:r>
                  <a:rPr lang="zh-CN"/>
                  <a:t>耗时</a:t>
                </a:r>
                <a:r>
                  <a:rPr lang="en-US"/>
                  <a:t>(ms)</a:t>
                </a:r>
                <a:endParaRPr lang="zh-CN"/>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宋体" panose="02010600030101010101" pitchFamily="2" charset="-122"/>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宋体" panose="02010600030101010101" pitchFamily="2" charset="-122"/>
                <a:cs typeface="+mn-cs"/>
              </a:defRPr>
            </a:pPr>
            <a:endParaRPr lang="zh-CN"/>
          </a:p>
        </c:txPr>
        <c:crossAx val="109355004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宋体" panose="02010600030101010101" pitchFamily="2"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baseline="0">
          <a:solidFill>
            <a:sysClr val="windowText" lastClr="000000"/>
          </a:solidFill>
          <a:latin typeface="Times New Roman" panose="02020603050405020304" pitchFamily="18" charset="0"/>
          <a:ea typeface="宋体" panose="02010600030101010101" pitchFamily="2" charset="-122"/>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宋体" panose="02010600030101010101" pitchFamily="2" charset="-122"/>
                <a:cs typeface="+mn-cs"/>
              </a:defRPr>
            </a:pPr>
            <a:r>
              <a:rPr lang="en-US"/>
              <a:t>macos500000.txt</a:t>
            </a:r>
            <a:r>
              <a:rPr lang="zh-CN"/>
              <a:t>测试结果</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宋体" panose="02010600030101010101" pitchFamily="2" charset="-122"/>
              <a:cs typeface="+mn-cs"/>
            </a:defRPr>
          </a:pPr>
          <a:endParaRPr lang="zh-CN"/>
        </a:p>
      </c:txPr>
    </c:title>
    <c:autoTitleDeleted val="0"/>
    <c:plotArea>
      <c:layout/>
      <c:scatterChart>
        <c:scatterStyle val="smoothMarker"/>
        <c:varyColors val="0"/>
        <c:ser>
          <c:idx val="0"/>
          <c:order val="0"/>
          <c:tx>
            <c:strRef>
              <c:f>vocab100000!$B$124</c:f>
              <c:strCache>
                <c:ptCount val="1"/>
                <c:pt idx="0">
                  <c:v>传统算法插入耗时(ms)</c:v>
                </c:pt>
              </c:strCache>
            </c:strRef>
          </c:tx>
          <c:spPr>
            <a:ln w="19050" cap="rnd">
              <a:solidFill>
                <a:schemeClr val="accent1"/>
              </a:solidFill>
              <a:round/>
            </a:ln>
            <a:effectLst/>
          </c:spPr>
          <c:marker>
            <c:symbol val="none"/>
          </c:marker>
          <c:xVal>
            <c:numRef>
              <c:f>vocab100000!$A$125:$A$140</c:f>
              <c:numCache>
                <c:formatCode>0%</c:formatCode>
                <c:ptCount val="16"/>
                <c:pt idx="0">
                  <c:v>0.05</c:v>
                </c:pt>
                <c:pt idx="1">
                  <c:v>0.2</c:v>
                </c:pt>
                <c:pt idx="2">
                  <c:v>0.35</c:v>
                </c:pt>
                <c:pt idx="3">
                  <c:v>0.4</c:v>
                </c:pt>
                <c:pt idx="4">
                  <c:v>0.45</c:v>
                </c:pt>
                <c:pt idx="5">
                  <c:v>0.5</c:v>
                </c:pt>
                <c:pt idx="6">
                  <c:v>0.55000000000000004</c:v>
                </c:pt>
                <c:pt idx="7">
                  <c:v>0.6</c:v>
                </c:pt>
                <c:pt idx="8">
                  <c:v>0.65</c:v>
                </c:pt>
                <c:pt idx="9">
                  <c:v>0.7</c:v>
                </c:pt>
                <c:pt idx="10">
                  <c:v>0.75</c:v>
                </c:pt>
                <c:pt idx="11">
                  <c:v>0.8</c:v>
                </c:pt>
                <c:pt idx="12">
                  <c:v>0.85</c:v>
                </c:pt>
                <c:pt idx="13">
                  <c:v>0.9</c:v>
                </c:pt>
                <c:pt idx="14">
                  <c:v>0.95</c:v>
                </c:pt>
                <c:pt idx="15">
                  <c:v>1</c:v>
                </c:pt>
              </c:numCache>
            </c:numRef>
          </c:xVal>
          <c:yVal>
            <c:numRef>
              <c:f>vocab100000!$B$125:$B$140</c:f>
              <c:numCache>
                <c:formatCode>General</c:formatCode>
                <c:ptCount val="16"/>
                <c:pt idx="0">
                  <c:v>4796</c:v>
                </c:pt>
                <c:pt idx="1">
                  <c:v>4782</c:v>
                </c:pt>
                <c:pt idx="2">
                  <c:v>4845</c:v>
                </c:pt>
                <c:pt idx="3">
                  <c:v>4775</c:v>
                </c:pt>
                <c:pt idx="4">
                  <c:v>4994</c:v>
                </c:pt>
                <c:pt idx="5">
                  <c:v>4990</c:v>
                </c:pt>
                <c:pt idx="6">
                  <c:v>7266</c:v>
                </c:pt>
                <c:pt idx="7">
                  <c:v>18750</c:v>
                </c:pt>
                <c:pt idx="8">
                  <c:v>40945</c:v>
                </c:pt>
                <c:pt idx="9">
                  <c:v>80615</c:v>
                </c:pt>
                <c:pt idx="10">
                  <c:v>119213</c:v>
                </c:pt>
                <c:pt idx="11">
                  <c:v>179314</c:v>
                </c:pt>
                <c:pt idx="12">
                  <c:v>220000</c:v>
                </c:pt>
              </c:numCache>
            </c:numRef>
          </c:yVal>
          <c:smooth val="1"/>
          <c:extLst>
            <c:ext xmlns:c16="http://schemas.microsoft.com/office/drawing/2014/chart" uri="{C3380CC4-5D6E-409C-BE32-E72D297353CC}">
              <c16:uniqueId val="{00000000-4A3C-45E9-8416-561D185091FC}"/>
            </c:ext>
          </c:extLst>
        </c:ser>
        <c:ser>
          <c:idx val="1"/>
          <c:order val="1"/>
          <c:tx>
            <c:strRef>
              <c:f>vocab100000!$C$124</c:f>
              <c:strCache>
                <c:ptCount val="1"/>
                <c:pt idx="0">
                  <c:v>改进算法插入耗时(ms)</c:v>
                </c:pt>
              </c:strCache>
            </c:strRef>
          </c:tx>
          <c:spPr>
            <a:ln w="19050" cap="rnd">
              <a:solidFill>
                <a:schemeClr val="accent2"/>
              </a:solidFill>
              <a:round/>
            </a:ln>
            <a:effectLst/>
          </c:spPr>
          <c:marker>
            <c:symbol val="none"/>
          </c:marker>
          <c:xVal>
            <c:numRef>
              <c:f>vocab100000!$A$125:$A$140</c:f>
              <c:numCache>
                <c:formatCode>0%</c:formatCode>
                <c:ptCount val="16"/>
                <c:pt idx="0">
                  <c:v>0.05</c:v>
                </c:pt>
                <c:pt idx="1">
                  <c:v>0.2</c:v>
                </c:pt>
                <c:pt idx="2">
                  <c:v>0.35</c:v>
                </c:pt>
                <c:pt idx="3">
                  <c:v>0.4</c:v>
                </c:pt>
                <c:pt idx="4">
                  <c:v>0.45</c:v>
                </c:pt>
                <c:pt idx="5">
                  <c:v>0.5</c:v>
                </c:pt>
                <c:pt idx="6">
                  <c:v>0.55000000000000004</c:v>
                </c:pt>
                <c:pt idx="7">
                  <c:v>0.6</c:v>
                </c:pt>
                <c:pt idx="8">
                  <c:v>0.65</c:v>
                </c:pt>
                <c:pt idx="9">
                  <c:v>0.7</c:v>
                </c:pt>
                <c:pt idx="10">
                  <c:v>0.75</c:v>
                </c:pt>
                <c:pt idx="11">
                  <c:v>0.8</c:v>
                </c:pt>
                <c:pt idx="12">
                  <c:v>0.85</c:v>
                </c:pt>
                <c:pt idx="13">
                  <c:v>0.9</c:v>
                </c:pt>
                <c:pt idx="14">
                  <c:v>0.95</c:v>
                </c:pt>
                <c:pt idx="15">
                  <c:v>1</c:v>
                </c:pt>
              </c:numCache>
            </c:numRef>
          </c:xVal>
          <c:yVal>
            <c:numRef>
              <c:f>vocab100000!$C$125:$C$140</c:f>
              <c:numCache>
                <c:formatCode>General</c:formatCode>
                <c:ptCount val="16"/>
                <c:pt idx="0">
                  <c:v>3668</c:v>
                </c:pt>
                <c:pt idx="1">
                  <c:v>3619</c:v>
                </c:pt>
                <c:pt idx="2">
                  <c:v>3463</c:v>
                </c:pt>
                <c:pt idx="3">
                  <c:v>3499</c:v>
                </c:pt>
                <c:pt idx="4">
                  <c:v>3471</c:v>
                </c:pt>
                <c:pt idx="5">
                  <c:v>3551</c:v>
                </c:pt>
                <c:pt idx="6">
                  <c:v>3606</c:v>
                </c:pt>
                <c:pt idx="7">
                  <c:v>3519</c:v>
                </c:pt>
                <c:pt idx="8">
                  <c:v>3492</c:v>
                </c:pt>
                <c:pt idx="9">
                  <c:v>3555</c:v>
                </c:pt>
                <c:pt idx="10">
                  <c:v>3569</c:v>
                </c:pt>
                <c:pt idx="11">
                  <c:v>3517</c:v>
                </c:pt>
                <c:pt idx="12">
                  <c:v>3474</c:v>
                </c:pt>
                <c:pt idx="13">
                  <c:v>3428</c:v>
                </c:pt>
                <c:pt idx="14">
                  <c:v>3318</c:v>
                </c:pt>
                <c:pt idx="15">
                  <c:v>3332</c:v>
                </c:pt>
              </c:numCache>
            </c:numRef>
          </c:yVal>
          <c:smooth val="1"/>
          <c:extLst>
            <c:ext xmlns:c16="http://schemas.microsoft.com/office/drawing/2014/chart" uri="{C3380CC4-5D6E-409C-BE32-E72D297353CC}">
              <c16:uniqueId val="{00000001-4A3C-45E9-8416-561D185091FC}"/>
            </c:ext>
          </c:extLst>
        </c:ser>
        <c:dLbls>
          <c:showLegendKey val="0"/>
          <c:showVal val="0"/>
          <c:showCatName val="0"/>
          <c:showSerName val="0"/>
          <c:showPercent val="0"/>
          <c:showBubbleSize val="0"/>
        </c:dLbls>
        <c:axId val="1093550048"/>
        <c:axId val="1093555456"/>
      </c:scatterChart>
      <c:valAx>
        <c:axId val="1093550048"/>
        <c:scaling>
          <c:orientation val="minMax"/>
          <c:max val="1"/>
          <c:min val="5.000000000000001E-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宋体" panose="02010600030101010101" pitchFamily="2" charset="-122"/>
                    <a:cs typeface="+mn-cs"/>
                  </a:defRPr>
                </a:pPr>
                <a:r>
                  <a:rPr lang="zh-CN"/>
                  <a:t>哈希表负载率</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宋体" panose="02010600030101010101" pitchFamily="2" charset="-122"/>
                  <a:cs typeface="+mn-cs"/>
                </a:defRPr>
              </a:pPr>
              <a:endParaRPr lang="zh-CN"/>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宋体" panose="02010600030101010101" pitchFamily="2" charset="-122"/>
                <a:cs typeface="+mn-cs"/>
              </a:defRPr>
            </a:pPr>
            <a:endParaRPr lang="zh-CN"/>
          </a:p>
        </c:txPr>
        <c:crossAx val="1093555456"/>
        <c:crosses val="autoZero"/>
        <c:crossBetween val="midCat"/>
      </c:valAx>
      <c:valAx>
        <c:axId val="1093555456"/>
        <c:scaling>
          <c:orientation val="minMax"/>
          <c:max val="2000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宋体" panose="02010600030101010101" pitchFamily="2" charset="-122"/>
                    <a:cs typeface="+mn-cs"/>
                  </a:defRPr>
                </a:pPr>
                <a:r>
                  <a:rPr lang="zh-CN"/>
                  <a:t>耗时</a:t>
                </a:r>
                <a:r>
                  <a:rPr lang="en-US"/>
                  <a:t>(ms)</a:t>
                </a:r>
                <a:endParaRPr lang="zh-CN"/>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宋体" panose="02010600030101010101" pitchFamily="2" charset="-122"/>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宋体" panose="02010600030101010101" pitchFamily="2" charset="-122"/>
                <a:cs typeface="+mn-cs"/>
              </a:defRPr>
            </a:pPr>
            <a:endParaRPr lang="zh-CN"/>
          </a:p>
        </c:txPr>
        <c:crossAx val="109355004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宋体" panose="02010600030101010101" pitchFamily="2"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baseline="0">
          <a:solidFill>
            <a:sysClr val="windowText" lastClr="000000"/>
          </a:solidFill>
          <a:latin typeface="Times New Roman" panose="02020603050405020304" pitchFamily="18" charset="0"/>
          <a:ea typeface="宋体" panose="02010600030101010101" pitchFamily="2" charset="-122"/>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宋体" panose="02010600030101010101" pitchFamily="2" charset="-122"/>
                <a:cs typeface="+mn-cs"/>
              </a:defRPr>
            </a:pPr>
            <a:r>
              <a:rPr lang="en-US"/>
              <a:t>number20000.txt</a:t>
            </a:r>
            <a:r>
              <a:rPr lang="zh-CN"/>
              <a:t>测试结果</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宋体" panose="02010600030101010101" pitchFamily="2" charset="-122"/>
              <a:cs typeface="+mn-cs"/>
            </a:defRPr>
          </a:pPr>
          <a:endParaRPr lang="zh-CN"/>
        </a:p>
      </c:txPr>
    </c:title>
    <c:autoTitleDeleted val="0"/>
    <c:plotArea>
      <c:layout/>
      <c:scatterChart>
        <c:scatterStyle val="smoothMarker"/>
        <c:varyColors val="0"/>
        <c:ser>
          <c:idx val="0"/>
          <c:order val="0"/>
          <c:tx>
            <c:strRef>
              <c:f>vocab100000!$O$80</c:f>
              <c:strCache>
                <c:ptCount val="1"/>
                <c:pt idx="0">
                  <c:v>传统算法查询耗时(ms)</c:v>
                </c:pt>
              </c:strCache>
            </c:strRef>
          </c:tx>
          <c:spPr>
            <a:ln w="19050" cap="rnd">
              <a:solidFill>
                <a:schemeClr val="accent1"/>
              </a:solidFill>
              <a:round/>
            </a:ln>
            <a:effectLst/>
          </c:spPr>
          <c:marker>
            <c:symbol val="none"/>
          </c:marker>
          <c:xVal>
            <c:numRef>
              <c:f>vocab100000!$N$81:$N$96</c:f>
              <c:numCache>
                <c:formatCode>0%</c:formatCode>
                <c:ptCount val="16"/>
                <c:pt idx="0">
                  <c:v>0.05</c:v>
                </c:pt>
                <c:pt idx="1">
                  <c:v>0.25</c:v>
                </c:pt>
                <c:pt idx="2">
                  <c:v>0.35</c:v>
                </c:pt>
                <c:pt idx="3">
                  <c:v>0.4</c:v>
                </c:pt>
                <c:pt idx="4">
                  <c:v>0.45</c:v>
                </c:pt>
                <c:pt idx="5">
                  <c:v>0.5</c:v>
                </c:pt>
                <c:pt idx="6">
                  <c:v>0.55000000000000004</c:v>
                </c:pt>
                <c:pt idx="7">
                  <c:v>0.6</c:v>
                </c:pt>
                <c:pt idx="8">
                  <c:v>0.65</c:v>
                </c:pt>
                <c:pt idx="9">
                  <c:v>0.7</c:v>
                </c:pt>
                <c:pt idx="10">
                  <c:v>0.75</c:v>
                </c:pt>
                <c:pt idx="11">
                  <c:v>0.8</c:v>
                </c:pt>
                <c:pt idx="12">
                  <c:v>0.85</c:v>
                </c:pt>
                <c:pt idx="13">
                  <c:v>0.9</c:v>
                </c:pt>
                <c:pt idx="14">
                  <c:v>0.95</c:v>
                </c:pt>
                <c:pt idx="15">
                  <c:v>1</c:v>
                </c:pt>
              </c:numCache>
            </c:numRef>
          </c:xVal>
          <c:yVal>
            <c:numRef>
              <c:f>vocab100000!$O$81:$O$96</c:f>
              <c:numCache>
                <c:formatCode>General</c:formatCode>
                <c:ptCount val="16"/>
                <c:pt idx="0">
                  <c:v>16</c:v>
                </c:pt>
                <c:pt idx="1">
                  <c:v>13</c:v>
                </c:pt>
                <c:pt idx="2">
                  <c:v>14</c:v>
                </c:pt>
                <c:pt idx="3">
                  <c:v>13</c:v>
                </c:pt>
                <c:pt idx="4">
                  <c:v>13</c:v>
                </c:pt>
                <c:pt idx="5">
                  <c:v>14</c:v>
                </c:pt>
                <c:pt idx="6">
                  <c:v>13</c:v>
                </c:pt>
                <c:pt idx="7">
                  <c:v>17</c:v>
                </c:pt>
                <c:pt idx="8">
                  <c:v>12</c:v>
                </c:pt>
                <c:pt idx="9">
                  <c:v>15</c:v>
                </c:pt>
                <c:pt idx="10">
                  <c:v>13</c:v>
                </c:pt>
                <c:pt idx="11">
                  <c:v>13</c:v>
                </c:pt>
                <c:pt idx="12">
                  <c:v>12</c:v>
                </c:pt>
                <c:pt idx="13">
                  <c:v>13</c:v>
                </c:pt>
                <c:pt idx="14">
                  <c:v>14</c:v>
                </c:pt>
                <c:pt idx="15">
                  <c:v>12</c:v>
                </c:pt>
              </c:numCache>
            </c:numRef>
          </c:yVal>
          <c:smooth val="1"/>
          <c:extLst>
            <c:ext xmlns:c16="http://schemas.microsoft.com/office/drawing/2014/chart" uri="{C3380CC4-5D6E-409C-BE32-E72D297353CC}">
              <c16:uniqueId val="{00000000-BE99-43CA-B26F-AF27F89F91C9}"/>
            </c:ext>
          </c:extLst>
        </c:ser>
        <c:ser>
          <c:idx val="1"/>
          <c:order val="1"/>
          <c:tx>
            <c:strRef>
              <c:f>vocab100000!$P$80</c:f>
              <c:strCache>
                <c:ptCount val="1"/>
                <c:pt idx="0">
                  <c:v>改进算法查询耗时(ms)</c:v>
                </c:pt>
              </c:strCache>
            </c:strRef>
          </c:tx>
          <c:spPr>
            <a:ln w="19050" cap="rnd">
              <a:solidFill>
                <a:schemeClr val="accent2"/>
              </a:solidFill>
              <a:round/>
            </a:ln>
            <a:effectLst/>
          </c:spPr>
          <c:marker>
            <c:symbol val="none"/>
          </c:marker>
          <c:xVal>
            <c:numRef>
              <c:f>vocab100000!$N$81:$N$96</c:f>
              <c:numCache>
                <c:formatCode>0%</c:formatCode>
                <c:ptCount val="16"/>
                <c:pt idx="0">
                  <c:v>0.05</c:v>
                </c:pt>
                <c:pt idx="1">
                  <c:v>0.25</c:v>
                </c:pt>
                <c:pt idx="2">
                  <c:v>0.35</c:v>
                </c:pt>
                <c:pt idx="3">
                  <c:v>0.4</c:v>
                </c:pt>
                <c:pt idx="4">
                  <c:v>0.45</c:v>
                </c:pt>
                <c:pt idx="5">
                  <c:v>0.5</c:v>
                </c:pt>
                <c:pt idx="6">
                  <c:v>0.55000000000000004</c:v>
                </c:pt>
                <c:pt idx="7">
                  <c:v>0.6</c:v>
                </c:pt>
                <c:pt idx="8">
                  <c:v>0.65</c:v>
                </c:pt>
                <c:pt idx="9">
                  <c:v>0.7</c:v>
                </c:pt>
                <c:pt idx="10">
                  <c:v>0.75</c:v>
                </c:pt>
                <c:pt idx="11">
                  <c:v>0.8</c:v>
                </c:pt>
                <c:pt idx="12">
                  <c:v>0.85</c:v>
                </c:pt>
                <c:pt idx="13">
                  <c:v>0.9</c:v>
                </c:pt>
                <c:pt idx="14">
                  <c:v>0.95</c:v>
                </c:pt>
                <c:pt idx="15">
                  <c:v>1</c:v>
                </c:pt>
              </c:numCache>
            </c:numRef>
          </c:xVal>
          <c:yVal>
            <c:numRef>
              <c:f>vocab100000!$P$81:$P$96</c:f>
              <c:numCache>
                <c:formatCode>General</c:formatCode>
                <c:ptCount val="16"/>
                <c:pt idx="0">
                  <c:v>11</c:v>
                </c:pt>
                <c:pt idx="1">
                  <c:v>11</c:v>
                </c:pt>
                <c:pt idx="2">
                  <c:v>11</c:v>
                </c:pt>
                <c:pt idx="3">
                  <c:v>12</c:v>
                </c:pt>
                <c:pt idx="4">
                  <c:v>12</c:v>
                </c:pt>
                <c:pt idx="5">
                  <c:v>13</c:v>
                </c:pt>
                <c:pt idx="6">
                  <c:v>12</c:v>
                </c:pt>
                <c:pt idx="7">
                  <c:v>14</c:v>
                </c:pt>
                <c:pt idx="8">
                  <c:v>11</c:v>
                </c:pt>
                <c:pt idx="9">
                  <c:v>11</c:v>
                </c:pt>
                <c:pt idx="10">
                  <c:v>13</c:v>
                </c:pt>
                <c:pt idx="11">
                  <c:v>14</c:v>
                </c:pt>
                <c:pt idx="12">
                  <c:v>16</c:v>
                </c:pt>
                <c:pt idx="13">
                  <c:v>14</c:v>
                </c:pt>
                <c:pt idx="14">
                  <c:v>17</c:v>
                </c:pt>
                <c:pt idx="15">
                  <c:v>13</c:v>
                </c:pt>
              </c:numCache>
            </c:numRef>
          </c:yVal>
          <c:smooth val="1"/>
          <c:extLst>
            <c:ext xmlns:c16="http://schemas.microsoft.com/office/drawing/2014/chart" uri="{C3380CC4-5D6E-409C-BE32-E72D297353CC}">
              <c16:uniqueId val="{00000001-BE99-43CA-B26F-AF27F89F91C9}"/>
            </c:ext>
          </c:extLst>
        </c:ser>
        <c:dLbls>
          <c:showLegendKey val="0"/>
          <c:showVal val="0"/>
          <c:showCatName val="0"/>
          <c:showSerName val="0"/>
          <c:showPercent val="0"/>
          <c:showBubbleSize val="0"/>
        </c:dLbls>
        <c:axId val="1093550048"/>
        <c:axId val="1093555456"/>
      </c:scatterChart>
      <c:valAx>
        <c:axId val="1093550048"/>
        <c:scaling>
          <c:orientation val="minMax"/>
          <c:max val="1"/>
          <c:min val="5.000000000000001E-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宋体" panose="02010600030101010101" pitchFamily="2" charset="-122"/>
                    <a:cs typeface="+mn-cs"/>
                  </a:defRPr>
                </a:pPr>
                <a:r>
                  <a:rPr lang="zh-CN"/>
                  <a:t>哈希表负载率</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宋体" panose="02010600030101010101" pitchFamily="2" charset="-122"/>
                  <a:cs typeface="+mn-cs"/>
                </a:defRPr>
              </a:pPr>
              <a:endParaRPr lang="zh-CN"/>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宋体" panose="02010600030101010101" pitchFamily="2" charset="-122"/>
                <a:cs typeface="+mn-cs"/>
              </a:defRPr>
            </a:pPr>
            <a:endParaRPr lang="zh-CN"/>
          </a:p>
        </c:txPr>
        <c:crossAx val="1093555456"/>
        <c:crosses val="autoZero"/>
        <c:crossBetween val="midCat"/>
      </c:valAx>
      <c:valAx>
        <c:axId val="1093555456"/>
        <c:scaling>
          <c:orientation val="minMax"/>
          <c:max val="18"/>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宋体" panose="02010600030101010101" pitchFamily="2" charset="-122"/>
                    <a:cs typeface="+mn-cs"/>
                  </a:defRPr>
                </a:pPr>
                <a:r>
                  <a:rPr lang="zh-CN"/>
                  <a:t>耗时</a:t>
                </a:r>
                <a:r>
                  <a:rPr lang="en-US"/>
                  <a:t>(ms)</a:t>
                </a:r>
                <a:endParaRPr lang="zh-CN"/>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宋体" panose="02010600030101010101" pitchFamily="2" charset="-122"/>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宋体" panose="02010600030101010101" pitchFamily="2" charset="-122"/>
                <a:cs typeface="+mn-cs"/>
              </a:defRPr>
            </a:pPr>
            <a:endParaRPr lang="zh-CN"/>
          </a:p>
        </c:txPr>
        <c:crossAx val="109355004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宋体" panose="02010600030101010101" pitchFamily="2"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baseline="0">
          <a:solidFill>
            <a:sysClr val="windowText" lastClr="000000"/>
          </a:solidFill>
          <a:latin typeface="Times New Roman" panose="02020603050405020304" pitchFamily="18" charset="0"/>
          <a:ea typeface="宋体" panose="02010600030101010101" pitchFamily="2" charset="-122"/>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宋体" panose="02010600030101010101" pitchFamily="2" charset="-122"/>
                <a:cs typeface="+mn-cs"/>
              </a:defRPr>
            </a:pPr>
            <a:r>
              <a:rPr lang="en-US"/>
              <a:t>vocab100000.txt</a:t>
            </a:r>
            <a:r>
              <a:rPr lang="zh-CN"/>
              <a:t>测试结果</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宋体" panose="02010600030101010101" pitchFamily="2" charset="-122"/>
              <a:cs typeface="+mn-cs"/>
            </a:defRPr>
          </a:pPr>
          <a:endParaRPr lang="zh-CN"/>
        </a:p>
      </c:txPr>
    </c:title>
    <c:autoTitleDeleted val="0"/>
    <c:plotArea>
      <c:layout/>
      <c:scatterChart>
        <c:scatterStyle val="smoothMarker"/>
        <c:varyColors val="0"/>
        <c:ser>
          <c:idx val="0"/>
          <c:order val="0"/>
          <c:tx>
            <c:strRef>
              <c:f>vocab100000!$O$34</c:f>
              <c:strCache>
                <c:ptCount val="1"/>
                <c:pt idx="0">
                  <c:v>传统算法查询耗时(ms)</c:v>
                </c:pt>
              </c:strCache>
            </c:strRef>
          </c:tx>
          <c:spPr>
            <a:ln w="19050" cap="rnd">
              <a:solidFill>
                <a:schemeClr val="accent1"/>
              </a:solidFill>
              <a:round/>
            </a:ln>
            <a:effectLst/>
          </c:spPr>
          <c:marker>
            <c:symbol val="none"/>
          </c:marker>
          <c:xVal>
            <c:numRef>
              <c:f>vocab100000!$N$35:$N$48</c:f>
              <c:numCache>
                <c:formatCode>0%</c:formatCode>
                <c:ptCount val="14"/>
                <c:pt idx="0">
                  <c:v>0.05</c:v>
                </c:pt>
                <c:pt idx="1">
                  <c:v>0.25</c:v>
                </c:pt>
                <c:pt idx="2">
                  <c:v>0.4</c:v>
                </c:pt>
                <c:pt idx="3">
                  <c:v>0.5</c:v>
                </c:pt>
                <c:pt idx="4">
                  <c:v>0.55000000000000004</c:v>
                </c:pt>
                <c:pt idx="5">
                  <c:v>0.6</c:v>
                </c:pt>
                <c:pt idx="6">
                  <c:v>0.65</c:v>
                </c:pt>
                <c:pt idx="7">
                  <c:v>0.7</c:v>
                </c:pt>
                <c:pt idx="8">
                  <c:v>0.75</c:v>
                </c:pt>
                <c:pt idx="9">
                  <c:v>0.8</c:v>
                </c:pt>
                <c:pt idx="10">
                  <c:v>0.85</c:v>
                </c:pt>
                <c:pt idx="11">
                  <c:v>0.9</c:v>
                </c:pt>
                <c:pt idx="12">
                  <c:v>0.95</c:v>
                </c:pt>
                <c:pt idx="13">
                  <c:v>1</c:v>
                </c:pt>
              </c:numCache>
            </c:numRef>
          </c:xVal>
          <c:yVal>
            <c:numRef>
              <c:f>vocab100000!$O$35:$O$48</c:f>
              <c:numCache>
                <c:formatCode>General</c:formatCode>
                <c:ptCount val="14"/>
                <c:pt idx="0">
                  <c:v>78</c:v>
                </c:pt>
                <c:pt idx="1">
                  <c:v>77</c:v>
                </c:pt>
                <c:pt idx="2">
                  <c:v>71</c:v>
                </c:pt>
                <c:pt idx="3">
                  <c:v>70</c:v>
                </c:pt>
                <c:pt idx="4">
                  <c:v>70</c:v>
                </c:pt>
                <c:pt idx="5">
                  <c:v>77</c:v>
                </c:pt>
                <c:pt idx="6">
                  <c:v>67</c:v>
                </c:pt>
                <c:pt idx="7">
                  <c:v>70</c:v>
                </c:pt>
                <c:pt idx="8">
                  <c:v>68</c:v>
                </c:pt>
                <c:pt idx="9">
                  <c:v>67</c:v>
                </c:pt>
                <c:pt idx="10">
                  <c:v>75</c:v>
                </c:pt>
                <c:pt idx="11">
                  <c:v>70</c:v>
                </c:pt>
                <c:pt idx="12">
                  <c:v>68</c:v>
                </c:pt>
                <c:pt idx="13">
                  <c:v>66</c:v>
                </c:pt>
              </c:numCache>
            </c:numRef>
          </c:yVal>
          <c:smooth val="1"/>
          <c:extLst>
            <c:ext xmlns:c16="http://schemas.microsoft.com/office/drawing/2014/chart" uri="{C3380CC4-5D6E-409C-BE32-E72D297353CC}">
              <c16:uniqueId val="{00000000-99DC-4F99-8D63-237DACFDD5F1}"/>
            </c:ext>
          </c:extLst>
        </c:ser>
        <c:ser>
          <c:idx val="1"/>
          <c:order val="1"/>
          <c:tx>
            <c:strRef>
              <c:f>vocab100000!$P$34</c:f>
              <c:strCache>
                <c:ptCount val="1"/>
                <c:pt idx="0">
                  <c:v>改进算法查询耗时(ms)</c:v>
                </c:pt>
              </c:strCache>
            </c:strRef>
          </c:tx>
          <c:spPr>
            <a:ln w="19050" cap="rnd">
              <a:solidFill>
                <a:schemeClr val="accent2"/>
              </a:solidFill>
              <a:round/>
            </a:ln>
            <a:effectLst/>
          </c:spPr>
          <c:marker>
            <c:symbol val="none"/>
          </c:marker>
          <c:xVal>
            <c:numRef>
              <c:f>vocab100000!$N$35:$N$48</c:f>
              <c:numCache>
                <c:formatCode>0%</c:formatCode>
                <c:ptCount val="14"/>
                <c:pt idx="0">
                  <c:v>0.05</c:v>
                </c:pt>
                <c:pt idx="1">
                  <c:v>0.25</c:v>
                </c:pt>
                <c:pt idx="2">
                  <c:v>0.4</c:v>
                </c:pt>
                <c:pt idx="3">
                  <c:v>0.5</c:v>
                </c:pt>
                <c:pt idx="4">
                  <c:v>0.55000000000000004</c:v>
                </c:pt>
                <c:pt idx="5">
                  <c:v>0.6</c:v>
                </c:pt>
                <c:pt idx="6">
                  <c:v>0.65</c:v>
                </c:pt>
                <c:pt idx="7">
                  <c:v>0.7</c:v>
                </c:pt>
                <c:pt idx="8">
                  <c:v>0.75</c:v>
                </c:pt>
                <c:pt idx="9">
                  <c:v>0.8</c:v>
                </c:pt>
                <c:pt idx="10">
                  <c:v>0.85</c:v>
                </c:pt>
                <c:pt idx="11">
                  <c:v>0.9</c:v>
                </c:pt>
                <c:pt idx="12">
                  <c:v>0.95</c:v>
                </c:pt>
                <c:pt idx="13">
                  <c:v>1</c:v>
                </c:pt>
              </c:numCache>
            </c:numRef>
          </c:xVal>
          <c:yVal>
            <c:numRef>
              <c:f>vocab100000!$P$35:$P$48</c:f>
              <c:numCache>
                <c:formatCode>General</c:formatCode>
                <c:ptCount val="14"/>
                <c:pt idx="0">
                  <c:v>60</c:v>
                </c:pt>
                <c:pt idx="1">
                  <c:v>62</c:v>
                </c:pt>
                <c:pt idx="2">
                  <c:v>83</c:v>
                </c:pt>
                <c:pt idx="3">
                  <c:v>71</c:v>
                </c:pt>
                <c:pt idx="4">
                  <c:v>64</c:v>
                </c:pt>
                <c:pt idx="5">
                  <c:v>75</c:v>
                </c:pt>
                <c:pt idx="6">
                  <c:v>76</c:v>
                </c:pt>
                <c:pt idx="7">
                  <c:v>73</c:v>
                </c:pt>
                <c:pt idx="8">
                  <c:v>70</c:v>
                </c:pt>
                <c:pt idx="9">
                  <c:v>65</c:v>
                </c:pt>
                <c:pt idx="10">
                  <c:v>63</c:v>
                </c:pt>
                <c:pt idx="11">
                  <c:v>77</c:v>
                </c:pt>
                <c:pt idx="12">
                  <c:v>66</c:v>
                </c:pt>
                <c:pt idx="13">
                  <c:v>71</c:v>
                </c:pt>
              </c:numCache>
            </c:numRef>
          </c:yVal>
          <c:smooth val="1"/>
          <c:extLst>
            <c:ext xmlns:c16="http://schemas.microsoft.com/office/drawing/2014/chart" uri="{C3380CC4-5D6E-409C-BE32-E72D297353CC}">
              <c16:uniqueId val="{00000001-99DC-4F99-8D63-237DACFDD5F1}"/>
            </c:ext>
          </c:extLst>
        </c:ser>
        <c:dLbls>
          <c:showLegendKey val="0"/>
          <c:showVal val="0"/>
          <c:showCatName val="0"/>
          <c:showSerName val="0"/>
          <c:showPercent val="0"/>
          <c:showBubbleSize val="0"/>
        </c:dLbls>
        <c:axId val="1093550048"/>
        <c:axId val="1093555456"/>
      </c:scatterChart>
      <c:valAx>
        <c:axId val="1093550048"/>
        <c:scaling>
          <c:orientation val="minMax"/>
          <c:max val="1"/>
          <c:min val="5.000000000000001E-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宋体" panose="02010600030101010101" pitchFamily="2" charset="-122"/>
                    <a:cs typeface="+mn-cs"/>
                  </a:defRPr>
                </a:pPr>
                <a:r>
                  <a:rPr lang="zh-CN"/>
                  <a:t>哈希表负载率</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宋体" panose="02010600030101010101" pitchFamily="2" charset="-122"/>
                  <a:cs typeface="+mn-cs"/>
                </a:defRPr>
              </a:pPr>
              <a:endParaRPr lang="zh-CN"/>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宋体" panose="02010600030101010101" pitchFamily="2" charset="-122"/>
                <a:cs typeface="+mn-cs"/>
              </a:defRPr>
            </a:pPr>
            <a:endParaRPr lang="zh-CN"/>
          </a:p>
        </c:txPr>
        <c:crossAx val="1093555456"/>
        <c:crosses val="autoZero"/>
        <c:crossBetween val="midCat"/>
      </c:valAx>
      <c:valAx>
        <c:axId val="1093555456"/>
        <c:scaling>
          <c:orientation val="minMax"/>
          <c:max val="85"/>
          <c:min val="5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宋体" panose="02010600030101010101" pitchFamily="2" charset="-122"/>
                    <a:cs typeface="+mn-cs"/>
                  </a:defRPr>
                </a:pPr>
                <a:r>
                  <a:rPr lang="zh-CN"/>
                  <a:t>耗时</a:t>
                </a:r>
                <a:r>
                  <a:rPr lang="en-US"/>
                  <a:t>(ms)</a:t>
                </a:r>
                <a:endParaRPr lang="zh-CN"/>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宋体" panose="02010600030101010101" pitchFamily="2" charset="-122"/>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宋体" panose="02010600030101010101" pitchFamily="2" charset="-122"/>
                <a:cs typeface="+mn-cs"/>
              </a:defRPr>
            </a:pPr>
            <a:endParaRPr lang="zh-CN"/>
          </a:p>
        </c:txPr>
        <c:crossAx val="109355004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宋体" panose="02010600030101010101" pitchFamily="2"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baseline="0">
          <a:solidFill>
            <a:sysClr val="windowText" lastClr="000000"/>
          </a:solidFill>
          <a:latin typeface="Times New Roman" panose="02020603050405020304" pitchFamily="18" charset="0"/>
          <a:ea typeface="宋体" panose="02010600030101010101" pitchFamily="2" charset="-122"/>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宋体" panose="02010600030101010101" pitchFamily="2" charset="-122"/>
                <a:cs typeface="+mn-cs"/>
              </a:defRPr>
            </a:pPr>
            <a:r>
              <a:rPr lang="en-US"/>
              <a:t>macos500000.txt</a:t>
            </a:r>
            <a:r>
              <a:rPr lang="zh-CN"/>
              <a:t>测试结果</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title>
    <c:autoTitleDeleted val="0"/>
    <c:plotArea>
      <c:layout/>
      <c:scatterChart>
        <c:scatterStyle val="smoothMarker"/>
        <c:varyColors val="0"/>
        <c:ser>
          <c:idx val="0"/>
          <c:order val="0"/>
          <c:tx>
            <c:strRef>
              <c:f>vocab100000!$O$124</c:f>
              <c:strCache>
                <c:ptCount val="1"/>
                <c:pt idx="0">
                  <c:v>传统算法查询耗时(ms)</c:v>
                </c:pt>
              </c:strCache>
            </c:strRef>
          </c:tx>
          <c:spPr>
            <a:ln w="19050" cap="rnd">
              <a:solidFill>
                <a:schemeClr val="accent1"/>
              </a:solidFill>
              <a:round/>
            </a:ln>
            <a:effectLst/>
          </c:spPr>
          <c:marker>
            <c:symbol val="none"/>
          </c:marker>
          <c:xVal>
            <c:numRef>
              <c:f>vocab100000!$N$125:$N$140</c:f>
              <c:numCache>
                <c:formatCode>0%</c:formatCode>
                <c:ptCount val="16"/>
                <c:pt idx="0">
                  <c:v>0.05</c:v>
                </c:pt>
                <c:pt idx="1">
                  <c:v>0.2</c:v>
                </c:pt>
                <c:pt idx="2">
                  <c:v>0.35</c:v>
                </c:pt>
                <c:pt idx="3">
                  <c:v>0.4</c:v>
                </c:pt>
                <c:pt idx="4">
                  <c:v>0.45</c:v>
                </c:pt>
                <c:pt idx="5">
                  <c:v>0.5</c:v>
                </c:pt>
                <c:pt idx="6">
                  <c:v>0.55000000000000004</c:v>
                </c:pt>
                <c:pt idx="7">
                  <c:v>0.6</c:v>
                </c:pt>
                <c:pt idx="8">
                  <c:v>0.65</c:v>
                </c:pt>
                <c:pt idx="9">
                  <c:v>0.7</c:v>
                </c:pt>
                <c:pt idx="10">
                  <c:v>0.75</c:v>
                </c:pt>
                <c:pt idx="11">
                  <c:v>0.8</c:v>
                </c:pt>
                <c:pt idx="12">
                  <c:v>0.85</c:v>
                </c:pt>
                <c:pt idx="13">
                  <c:v>0.9</c:v>
                </c:pt>
                <c:pt idx="14">
                  <c:v>0.95</c:v>
                </c:pt>
                <c:pt idx="15">
                  <c:v>1</c:v>
                </c:pt>
              </c:numCache>
            </c:numRef>
          </c:xVal>
          <c:yVal>
            <c:numRef>
              <c:f>vocab100000!$O$125:$O$140</c:f>
              <c:numCache>
                <c:formatCode>General</c:formatCode>
                <c:ptCount val="16"/>
                <c:pt idx="0">
                  <c:v>428</c:v>
                </c:pt>
                <c:pt idx="1">
                  <c:v>385</c:v>
                </c:pt>
                <c:pt idx="2">
                  <c:v>381</c:v>
                </c:pt>
                <c:pt idx="3">
                  <c:v>369</c:v>
                </c:pt>
                <c:pt idx="4">
                  <c:v>371</c:v>
                </c:pt>
                <c:pt idx="5">
                  <c:v>391</c:v>
                </c:pt>
                <c:pt idx="6">
                  <c:v>372</c:v>
                </c:pt>
                <c:pt idx="7">
                  <c:v>376</c:v>
                </c:pt>
                <c:pt idx="8">
                  <c:v>392</c:v>
                </c:pt>
                <c:pt idx="9">
                  <c:v>389</c:v>
                </c:pt>
                <c:pt idx="10">
                  <c:v>376</c:v>
                </c:pt>
                <c:pt idx="11">
                  <c:v>417</c:v>
                </c:pt>
              </c:numCache>
            </c:numRef>
          </c:yVal>
          <c:smooth val="1"/>
          <c:extLst>
            <c:ext xmlns:c16="http://schemas.microsoft.com/office/drawing/2014/chart" uri="{C3380CC4-5D6E-409C-BE32-E72D297353CC}">
              <c16:uniqueId val="{00000000-A618-400C-9011-A5BC98A966C9}"/>
            </c:ext>
          </c:extLst>
        </c:ser>
        <c:ser>
          <c:idx val="1"/>
          <c:order val="1"/>
          <c:tx>
            <c:strRef>
              <c:f>vocab100000!$P$124</c:f>
              <c:strCache>
                <c:ptCount val="1"/>
                <c:pt idx="0">
                  <c:v>改进算法查询耗时(ms)</c:v>
                </c:pt>
              </c:strCache>
            </c:strRef>
          </c:tx>
          <c:spPr>
            <a:ln w="19050" cap="rnd">
              <a:solidFill>
                <a:schemeClr val="accent2"/>
              </a:solidFill>
              <a:round/>
            </a:ln>
            <a:effectLst/>
          </c:spPr>
          <c:marker>
            <c:symbol val="none"/>
          </c:marker>
          <c:xVal>
            <c:numRef>
              <c:f>vocab100000!$N$125:$N$140</c:f>
              <c:numCache>
                <c:formatCode>0%</c:formatCode>
                <c:ptCount val="16"/>
                <c:pt idx="0">
                  <c:v>0.05</c:v>
                </c:pt>
                <c:pt idx="1">
                  <c:v>0.2</c:v>
                </c:pt>
                <c:pt idx="2">
                  <c:v>0.35</c:v>
                </c:pt>
                <c:pt idx="3">
                  <c:v>0.4</c:v>
                </c:pt>
                <c:pt idx="4">
                  <c:v>0.45</c:v>
                </c:pt>
                <c:pt idx="5">
                  <c:v>0.5</c:v>
                </c:pt>
                <c:pt idx="6">
                  <c:v>0.55000000000000004</c:v>
                </c:pt>
                <c:pt idx="7">
                  <c:v>0.6</c:v>
                </c:pt>
                <c:pt idx="8">
                  <c:v>0.65</c:v>
                </c:pt>
                <c:pt idx="9">
                  <c:v>0.7</c:v>
                </c:pt>
                <c:pt idx="10">
                  <c:v>0.75</c:v>
                </c:pt>
                <c:pt idx="11">
                  <c:v>0.8</c:v>
                </c:pt>
                <c:pt idx="12">
                  <c:v>0.85</c:v>
                </c:pt>
                <c:pt idx="13">
                  <c:v>0.9</c:v>
                </c:pt>
                <c:pt idx="14">
                  <c:v>0.95</c:v>
                </c:pt>
                <c:pt idx="15">
                  <c:v>1</c:v>
                </c:pt>
              </c:numCache>
            </c:numRef>
          </c:xVal>
          <c:yVal>
            <c:numRef>
              <c:f>vocab100000!$P$125:$P$140</c:f>
              <c:numCache>
                <c:formatCode>General</c:formatCode>
                <c:ptCount val="16"/>
                <c:pt idx="0">
                  <c:v>320</c:v>
                </c:pt>
                <c:pt idx="1">
                  <c:v>331</c:v>
                </c:pt>
                <c:pt idx="2">
                  <c:v>350</c:v>
                </c:pt>
                <c:pt idx="3">
                  <c:v>345</c:v>
                </c:pt>
                <c:pt idx="4">
                  <c:v>347</c:v>
                </c:pt>
                <c:pt idx="5">
                  <c:v>355</c:v>
                </c:pt>
                <c:pt idx="6">
                  <c:v>362</c:v>
                </c:pt>
                <c:pt idx="7">
                  <c:v>352</c:v>
                </c:pt>
                <c:pt idx="8">
                  <c:v>356</c:v>
                </c:pt>
                <c:pt idx="9">
                  <c:v>362</c:v>
                </c:pt>
                <c:pt idx="10">
                  <c:v>363</c:v>
                </c:pt>
                <c:pt idx="11">
                  <c:v>370</c:v>
                </c:pt>
                <c:pt idx="12">
                  <c:v>368</c:v>
                </c:pt>
                <c:pt idx="13">
                  <c:v>363</c:v>
                </c:pt>
                <c:pt idx="14">
                  <c:v>369</c:v>
                </c:pt>
                <c:pt idx="15">
                  <c:v>387</c:v>
                </c:pt>
              </c:numCache>
            </c:numRef>
          </c:yVal>
          <c:smooth val="1"/>
          <c:extLst>
            <c:ext xmlns:c16="http://schemas.microsoft.com/office/drawing/2014/chart" uri="{C3380CC4-5D6E-409C-BE32-E72D297353CC}">
              <c16:uniqueId val="{00000001-A618-400C-9011-A5BC98A966C9}"/>
            </c:ext>
          </c:extLst>
        </c:ser>
        <c:dLbls>
          <c:showLegendKey val="0"/>
          <c:showVal val="0"/>
          <c:showCatName val="0"/>
          <c:showSerName val="0"/>
          <c:showPercent val="0"/>
          <c:showBubbleSize val="0"/>
        </c:dLbls>
        <c:axId val="1093550048"/>
        <c:axId val="1093555456"/>
      </c:scatterChart>
      <c:valAx>
        <c:axId val="1093550048"/>
        <c:scaling>
          <c:orientation val="minMax"/>
          <c:max val="1"/>
          <c:min val="5.000000000000001E-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r>
                  <a:rPr lang="zh-CN"/>
                  <a:t>哈希表负载率</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crossAx val="1093555456"/>
        <c:crosses val="autoZero"/>
        <c:crossBetween val="midCat"/>
      </c:valAx>
      <c:valAx>
        <c:axId val="1093555456"/>
        <c:scaling>
          <c:orientation val="minMax"/>
          <c:min val="3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r>
                  <a:rPr lang="zh-CN"/>
                  <a:t>耗时</a:t>
                </a:r>
                <a:r>
                  <a:rPr lang="en-US"/>
                  <a:t>(ms)</a:t>
                </a:r>
                <a:endParaRPr lang="zh-C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crossAx val="109355004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baseline="0">
          <a:latin typeface="Times New Roman" panose="02020603050405020304" pitchFamily="18" charset="0"/>
          <a:ea typeface="宋体" panose="02010600030101010101" pitchFamily="2" charset="-122"/>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979E4A-AD92-4412-A072-EBFA4D452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40811</TotalTime>
  <Pages>18</Pages>
  <Words>8815</Words>
  <Characters>5843</Characters>
  <Application>Microsoft Office Word</Application>
  <DocSecurity>0</DocSecurity>
  <PresentationFormat/>
  <Lines>48</Lines>
  <Paragraphs>29</Paragraphs>
  <Slides>0</Slides>
  <Notes>0</Notes>
  <HiddenSlides>0</HiddenSlides>
  <MMClips>0</MMClips>
  <ScaleCrop>false</ScaleCrop>
  <Manager/>
  <Company>HUST</Company>
  <LinksUpToDate>false</LinksUpToDate>
  <CharactersWithSpaces>14629</CharactersWithSpaces>
  <SharedDoc>false</SharedDoc>
  <HLinks>
    <vt:vector size="180" baseType="variant">
      <vt:variant>
        <vt:i4>1048631</vt:i4>
      </vt:variant>
      <vt:variant>
        <vt:i4>173</vt:i4>
      </vt:variant>
      <vt:variant>
        <vt:i4>0</vt:i4>
      </vt:variant>
      <vt:variant>
        <vt:i4>5</vt:i4>
      </vt:variant>
      <vt:variant>
        <vt:lpwstr/>
      </vt:variant>
      <vt:variant>
        <vt:lpwstr>_Toc474703741</vt:lpwstr>
      </vt:variant>
      <vt:variant>
        <vt:i4>1048631</vt:i4>
      </vt:variant>
      <vt:variant>
        <vt:i4>167</vt:i4>
      </vt:variant>
      <vt:variant>
        <vt:i4>0</vt:i4>
      </vt:variant>
      <vt:variant>
        <vt:i4>5</vt:i4>
      </vt:variant>
      <vt:variant>
        <vt:lpwstr/>
      </vt:variant>
      <vt:variant>
        <vt:lpwstr>_Toc474703740</vt:lpwstr>
      </vt:variant>
      <vt:variant>
        <vt:i4>1507383</vt:i4>
      </vt:variant>
      <vt:variant>
        <vt:i4>161</vt:i4>
      </vt:variant>
      <vt:variant>
        <vt:i4>0</vt:i4>
      </vt:variant>
      <vt:variant>
        <vt:i4>5</vt:i4>
      </vt:variant>
      <vt:variant>
        <vt:lpwstr/>
      </vt:variant>
      <vt:variant>
        <vt:lpwstr>_Toc474703739</vt:lpwstr>
      </vt:variant>
      <vt:variant>
        <vt:i4>1507383</vt:i4>
      </vt:variant>
      <vt:variant>
        <vt:i4>155</vt:i4>
      </vt:variant>
      <vt:variant>
        <vt:i4>0</vt:i4>
      </vt:variant>
      <vt:variant>
        <vt:i4>5</vt:i4>
      </vt:variant>
      <vt:variant>
        <vt:lpwstr/>
      </vt:variant>
      <vt:variant>
        <vt:lpwstr>_Toc474703738</vt:lpwstr>
      </vt:variant>
      <vt:variant>
        <vt:i4>1507383</vt:i4>
      </vt:variant>
      <vt:variant>
        <vt:i4>149</vt:i4>
      </vt:variant>
      <vt:variant>
        <vt:i4>0</vt:i4>
      </vt:variant>
      <vt:variant>
        <vt:i4>5</vt:i4>
      </vt:variant>
      <vt:variant>
        <vt:lpwstr/>
      </vt:variant>
      <vt:variant>
        <vt:lpwstr>_Toc474703737</vt:lpwstr>
      </vt:variant>
      <vt:variant>
        <vt:i4>1507383</vt:i4>
      </vt:variant>
      <vt:variant>
        <vt:i4>143</vt:i4>
      </vt:variant>
      <vt:variant>
        <vt:i4>0</vt:i4>
      </vt:variant>
      <vt:variant>
        <vt:i4>5</vt:i4>
      </vt:variant>
      <vt:variant>
        <vt:lpwstr/>
      </vt:variant>
      <vt:variant>
        <vt:lpwstr>_Toc474703736</vt:lpwstr>
      </vt:variant>
      <vt:variant>
        <vt:i4>1507383</vt:i4>
      </vt:variant>
      <vt:variant>
        <vt:i4>137</vt:i4>
      </vt:variant>
      <vt:variant>
        <vt:i4>0</vt:i4>
      </vt:variant>
      <vt:variant>
        <vt:i4>5</vt:i4>
      </vt:variant>
      <vt:variant>
        <vt:lpwstr/>
      </vt:variant>
      <vt:variant>
        <vt:lpwstr>_Toc474703735</vt:lpwstr>
      </vt:variant>
      <vt:variant>
        <vt:i4>1507383</vt:i4>
      </vt:variant>
      <vt:variant>
        <vt:i4>131</vt:i4>
      </vt:variant>
      <vt:variant>
        <vt:i4>0</vt:i4>
      </vt:variant>
      <vt:variant>
        <vt:i4>5</vt:i4>
      </vt:variant>
      <vt:variant>
        <vt:lpwstr/>
      </vt:variant>
      <vt:variant>
        <vt:lpwstr>_Toc474703734</vt:lpwstr>
      </vt:variant>
      <vt:variant>
        <vt:i4>1507383</vt:i4>
      </vt:variant>
      <vt:variant>
        <vt:i4>125</vt:i4>
      </vt:variant>
      <vt:variant>
        <vt:i4>0</vt:i4>
      </vt:variant>
      <vt:variant>
        <vt:i4>5</vt:i4>
      </vt:variant>
      <vt:variant>
        <vt:lpwstr/>
      </vt:variant>
      <vt:variant>
        <vt:lpwstr>_Toc474703733</vt:lpwstr>
      </vt:variant>
      <vt:variant>
        <vt:i4>1507383</vt:i4>
      </vt:variant>
      <vt:variant>
        <vt:i4>119</vt:i4>
      </vt:variant>
      <vt:variant>
        <vt:i4>0</vt:i4>
      </vt:variant>
      <vt:variant>
        <vt:i4>5</vt:i4>
      </vt:variant>
      <vt:variant>
        <vt:lpwstr/>
      </vt:variant>
      <vt:variant>
        <vt:lpwstr>_Toc474703732</vt:lpwstr>
      </vt:variant>
      <vt:variant>
        <vt:i4>1507383</vt:i4>
      </vt:variant>
      <vt:variant>
        <vt:i4>113</vt:i4>
      </vt:variant>
      <vt:variant>
        <vt:i4>0</vt:i4>
      </vt:variant>
      <vt:variant>
        <vt:i4>5</vt:i4>
      </vt:variant>
      <vt:variant>
        <vt:lpwstr/>
      </vt:variant>
      <vt:variant>
        <vt:lpwstr>_Toc474703731</vt:lpwstr>
      </vt:variant>
      <vt:variant>
        <vt:i4>1507383</vt:i4>
      </vt:variant>
      <vt:variant>
        <vt:i4>107</vt:i4>
      </vt:variant>
      <vt:variant>
        <vt:i4>0</vt:i4>
      </vt:variant>
      <vt:variant>
        <vt:i4>5</vt:i4>
      </vt:variant>
      <vt:variant>
        <vt:lpwstr/>
      </vt:variant>
      <vt:variant>
        <vt:lpwstr>_Toc474703730</vt:lpwstr>
      </vt:variant>
      <vt:variant>
        <vt:i4>1441847</vt:i4>
      </vt:variant>
      <vt:variant>
        <vt:i4>101</vt:i4>
      </vt:variant>
      <vt:variant>
        <vt:i4>0</vt:i4>
      </vt:variant>
      <vt:variant>
        <vt:i4>5</vt:i4>
      </vt:variant>
      <vt:variant>
        <vt:lpwstr/>
      </vt:variant>
      <vt:variant>
        <vt:lpwstr>_Toc474703729</vt:lpwstr>
      </vt:variant>
      <vt:variant>
        <vt:i4>1441847</vt:i4>
      </vt:variant>
      <vt:variant>
        <vt:i4>95</vt:i4>
      </vt:variant>
      <vt:variant>
        <vt:i4>0</vt:i4>
      </vt:variant>
      <vt:variant>
        <vt:i4>5</vt:i4>
      </vt:variant>
      <vt:variant>
        <vt:lpwstr/>
      </vt:variant>
      <vt:variant>
        <vt:lpwstr>_Toc474703728</vt:lpwstr>
      </vt:variant>
      <vt:variant>
        <vt:i4>1441847</vt:i4>
      </vt:variant>
      <vt:variant>
        <vt:i4>89</vt:i4>
      </vt:variant>
      <vt:variant>
        <vt:i4>0</vt:i4>
      </vt:variant>
      <vt:variant>
        <vt:i4>5</vt:i4>
      </vt:variant>
      <vt:variant>
        <vt:lpwstr/>
      </vt:variant>
      <vt:variant>
        <vt:lpwstr>_Toc474703727</vt:lpwstr>
      </vt:variant>
      <vt:variant>
        <vt:i4>1441847</vt:i4>
      </vt:variant>
      <vt:variant>
        <vt:i4>83</vt:i4>
      </vt:variant>
      <vt:variant>
        <vt:i4>0</vt:i4>
      </vt:variant>
      <vt:variant>
        <vt:i4>5</vt:i4>
      </vt:variant>
      <vt:variant>
        <vt:lpwstr/>
      </vt:variant>
      <vt:variant>
        <vt:lpwstr>_Toc474703726</vt:lpwstr>
      </vt:variant>
      <vt:variant>
        <vt:i4>1441847</vt:i4>
      </vt:variant>
      <vt:variant>
        <vt:i4>77</vt:i4>
      </vt:variant>
      <vt:variant>
        <vt:i4>0</vt:i4>
      </vt:variant>
      <vt:variant>
        <vt:i4>5</vt:i4>
      </vt:variant>
      <vt:variant>
        <vt:lpwstr/>
      </vt:variant>
      <vt:variant>
        <vt:lpwstr>_Toc474703725</vt:lpwstr>
      </vt:variant>
      <vt:variant>
        <vt:i4>1441847</vt:i4>
      </vt:variant>
      <vt:variant>
        <vt:i4>71</vt:i4>
      </vt:variant>
      <vt:variant>
        <vt:i4>0</vt:i4>
      </vt:variant>
      <vt:variant>
        <vt:i4>5</vt:i4>
      </vt:variant>
      <vt:variant>
        <vt:lpwstr/>
      </vt:variant>
      <vt:variant>
        <vt:lpwstr>_Toc474703724</vt:lpwstr>
      </vt:variant>
      <vt:variant>
        <vt:i4>1441847</vt:i4>
      </vt:variant>
      <vt:variant>
        <vt:i4>65</vt:i4>
      </vt:variant>
      <vt:variant>
        <vt:i4>0</vt:i4>
      </vt:variant>
      <vt:variant>
        <vt:i4>5</vt:i4>
      </vt:variant>
      <vt:variant>
        <vt:lpwstr/>
      </vt:variant>
      <vt:variant>
        <vt:lpwstr>_Toc474703723</vt:lpwstr>
      </vt:variant>
      <vt:variant>
        <vt:i4>1441847</vt:i4>
      </vt:variant>
      <vt:variant>
        <vt:i4>59</vt:i4>
      </vt:variant>
      <vt:variant>
        <vt:i4>0</vt:i4>
      </vt:variant>
      <vt:variant>
        <vt:i4>5</vt:i4>
      </vt:variant>
      <vt:variant>
        <vt:lpwstr/>
      </vt:variant>
      <vt:variant>
        <vt:lpwstr>_Toc474703722</vt:lpwstr>
      </vt:variant>
      <vt:variant>
        <vt:i4>1441847</vt:i4>
      </vt:variant>
      <vt:variant>
        <vt:i4>53</vt:i4>
      </vt:variant>
      <vt:variant>
        <vt:i4>0</vt:i4>
      </vt:variant>
      <vt:variant>
        <vt:i4>5</vt:i4>
      </vt:variant>
      <vt:variant>
        <vt:lpwstr/>
      </vt:variant>
      <vt:variant>
        <vt:lpwstr>_Toc474703721</vt:lpwstr>
      </vt:variant>
      <vt:variant>
        <vt:i4>1441847</vt:i4>
      </vt:variant>
      <vt:variant>
        <vt:i4>47</vt:i4>
      </vt:variant>
      <vt:variant>
        <vt:i4>0</vt:i4>
      </vt:variant>
      <vt:variant>
        <vt:i4>5</vt:i4>
      </vt:variant>
      <vt:variant>
        <vt:lpwstr/>
      </vt:variant>
      <vt:variant>
        <vt:lpwstr>_Toc474703720</vt:lpwstr>
      </vt:variant>
      <vt:variant>
        <vt:i4>1376311</vt:i4>
      </vt:variant>
      <vt:variant>
        <vt:i4>41</vt:i4>
      </vt:variant>
      <vt:variant>
        <vt:i4>0</vt:i4>
      </vt:variant>
      <vt:variant>
        <vt:i4>5</vt:i4>
      </vt:variant>
      <vt:variant>
        <vt:lpwstr/>
      </vt:variant>
      <vt:variant>
        <vt:lpwstr>_Toc474703719</vt:lpwstr>
      </vt:variant>
      <vt:variant>
        <vt:i4>1376311</vt:i4>
      </vt:variant>
      <vt:variant>
        <vt:i4>35</vt:i4>
      </vt:variant>
      <vt:variant>
        <vt:i4>0</vt:i4>
      </vt:variant>
      <vt:variant>
        <vt:i4>5</vt:i4>
      </vt:variant>
      <vt:variant>
        <vt:lpwstr/>
      </vt:variant>
      <vt:variant>
        <vt:lpwstr>_Toc474703718</vt:lpwstr>
      </vt:variant>
      <vt:variant>
        <vt:i4>1376311</vt:i4>
      </vt:variant>
      <vt:variant>
        <vt:i4>29</vt:i4>
      </vt:variant>
      <vt:variant>
        <vt:i4>0</vt:i4>
      </vt:variant>
      <vt:variant>
        <vt:i4>5</vt:i4>
      </vt:variant>
      <vt:variant>
        <vt:lpwstr/>
      </vt:variant>
      <vt:variant>
        <vt:lpwstr>_Toc474703717</vt:lpwstr>
      </vt:variant>
      <vt:variant>
        <vt:i4>1376311</vt:i4>
      </vt:variant>
      <vt:variant>
        <vt:i4>23</vt:i4>
      </vt:variant>
      <vt:variant>
        <vt:i4>0</vt:i4>
      </vt:variant>
      <vt:variant>
        <vt:i4>5</vt:i4>
      </vt:variant>
      <vt:variant>
        <vt:lpwstr/>
      </vt:variant>
      <vt:variant>
        <vt:lpwstr>_Toc474703716</vt:lpwstr>
      </vt:variant>
      <vt:variant>
        <vt:i4>1376311</vt:i4>
      </vt:variant>
      <vt:variant>
        <vt:i4>17</vt:i4>
      </vt:variant>
      <vt:variant>
        <vt:i4>0</vt:i4>
      </vt:variant>
      <vt:variant>
        <vt:i4>5</vt:i4>
      </vt:variant>
      <vt:variant>
        <vt:lpwstr/>
      </vt:variant>
      <vt:variant>
        <vt:lpwstr>_Toc474703715</vt:lpwstr>
      </vt:variant>
      <vt:variant>
        <vt:i4>1376311</vt:i4>
      </vt:variant>
      <vt:variant>
        <vt:i4>11</vt:i4>
      </vt:variant>
      <vt:variant>
        <vt:i4>0</vt:i4>
      </vt:variant>
      <vt:variant>
        <vt:i4>5</vt:i4>
      </vt:variant>
      <vt:variant>
        <vt:lpwstr/>
      </vt:variant>
      <vt:variant>
        <vt:lpwstr>_Toc474703714</vt:lpwstr>
      </vt:variant>
      <vt:variant>
        <vt:i4>1376311</vt:i4>
      </vt:variant>
      <vt:variant>
        <vt:i4>5</vt:i4>
      </vt:variant>
      <vt:variant>
        <vt:i4>0</vt:i4>
      </vt:variant>
      <vt:variant>
        <vt:i4>5</vt:i4>
      </vt:variant>
      <vt:variant>
        <vt:lpwstr/>
      </vt:variant>
      <vt:variant>
        <vt:lpwstr>_Toc474703713</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张家荣</dc:creator>
  <cp:keywords/>
  <dc:description/>
  <cp:lastModifiedBy>微软用户</cp:lastModifiedBy>
  <cp:revision>1450</cp:revision>
  <cp:lastPrinted>2015-02-28T08:26:00Z</cp:lastPrinted>
  <dcterms:created xsi:type="dcterms:W3CDTF">2017-02-12T16:11:00Z</dcterms:created>
  <dcterms:modified xsi:type="dcterms:W3CDTF">2022-04-20T15:51:00Z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